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B16CE" w:rsidRPr="002142A5" w:rsidRDefault="00CB13B0">
      <w:pPr>
        <w:spacing w:after="160"/>
        <w:jc w:val="center"/>
        <w:rPr>
          <w:sz w:val="28"/>
          <w:szCs w:val="28"/>
          <w:lang w:val="ru-RU"/>
        </w:rPr>
      </w:pPr>
      <w:bookmarkStart w:id="0" w:name="_Hlk182155095"/>
      <w:bookmarkEnd w:id="0"/>
      <w:r w:rsidRPr="002142A5">
        <w:rPr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:rsidR="00BB16CE" w:rsidRPr="002142A5" w:rsidRDefault="00CB13B0">
      <w:pPr>
        <w:spacing w:after="160"/>
        <w:jc w:val="center"/>
        <w:rPr>
          <w:sz w:val="28"/>
          <w:szCs w:val="28"/>
          <w:lang w:val="ru-RU"/>
        </w:rPr>
      </w:pPr>
      <w:r w:rsidRPr="002142A5">
        <w:rPr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235E4" w:rsidRPr="004727D0" w:rsidRDefault="00CB13B0">
      <w:pPr>
        <w:spacing w:after="160"/>
        <w:jc w:val="center"/>
        <w:rPr>
          <w:b/>
          <w:sz w:val="28"/>
          <w:szCs w:val="28"/>
          <w:lang w:val="ru-RU"/>
        </w:rPr>
      </w:pPr>
      <w:r w:rsidRPr="002142A5">
        <w:rPr>
          <w:sz w:val="28"/>
          <w:szCs w:val="28"/>
          <w:lang w:val="ru-RU"/>
        </w:rPr>
        <w:t>Отчёт по программе «</w:t>
      </w:r>
      <w:r w:rsidRPr="002142A5">
        <w:rPr>
          <w:b/>
          <w:bCs/>
          <w:sz w:val="28"/>
          <w:szCs w:val="28"/>
          <w:lang w:val="ru-RU"/>
        </w:rPr>
        <w:t>Практическая работа №</w:t>
      </w:r>
      <w:r w:rsidR="002142A5" w:rsidRPr="002142A5">
        <w:rPr>
          <w:b/>
          <w:bCs/>
          <w:sz w:val="28"/>
          <w:szCs w:val="28"/>
          <w:lang w:val="ru-RU"/>
        </w:rPr>
        <w:t>2</w:t>
      </w:r>
      <w:r w:rsidRPr="002142A5">
        <w:rPr>
          <w:b/>
          <w:bCs/>
          <w:sz w:val="28"/>
          <w:szCs w:val="28"/>
          <w:lang w:val="ru-RU"/>
        </w:rPr>
        <w:t xml:space="preserve">. </w:t>
      </w:r>
      <w:r w:rsidR="00B235E4" w:rsidRPr="004727D0">
        <w:rPr>
          <w:b/>
          <w:sz w:val="28"/>
          <w:szCs w:val="28"/>
          <w:lang w:val="ru-RU"/>
        </w:rPr>
        <w:t>«Список дел»</w:t>
      </w:r>
    </w:p>
    <w:p w:rsidR="00BB16CE" w:rsidRPr="002142A5" w:rsidRDefault="00B235E4">
      <w:pPr>
        <w:spacing w:after="160"/>
        <w:jc w:val="center"/>
        <w:rPr>
          <w:sz w:val="28"/>
          <w:szCs w:val="28"/>
          <w:lang w:val="ru-RU"/>
        </w:rPr>
      </w:pPr>
      <w:r w:rsidRPr="004727D0">
        <w:rPr>
          <w:b/>
          <w:sz w:val="28"/>
          <w:szCs w:val="28"/>
          <w:lang w:val="ru-RU"/>
        </w:rPr>
        <w:t xml:space="preserve"> (Умные часы)»</w:t>
      </w: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sz w:val="28"/>
          <w:szCs w:val="28"/>
          <w:lang w:val="ru-RU"/>
        </w:rPr>
      </w:pPr>
    </w:p>
    <w:p w:rsidR="00BB16CE" w:rsidRPr="001C78D4" w:rsidRDefault="00CB13B0">
      <w:pPr>
        <w:spacing w:after="160"/>
        <w:jc w:val="right"/>
        <w:rPr>
          <w:sz w:val="28"/>
          <w:szCs w:val="28"/>
        </w:rPr>
      </w:pPr>
      <w:r w:rsidRPr="002142A5">
        <w:rPr>
          <w:sz w:val="28"/>
          <w:szCs w:val="28"/>
          <w:lang w:val="ru-RU"/>
        </w:rPr>
        <w:t xml:space="preserve">Выполнил: </w:t>
      </w:r>
      <w:r w:rsidR="001C78D4">
        <w:rPr>
          <w:sz w:val="28"/>
          <w:szCs w:val="28"/>
          <w:lang w:val="ru-RU"/>
        </w:rPr>
        <w:t>Азаренко Михаил Владимирович</w:t>
      </w:r>
      <w:r w:rsidR="001C78D4">
        <w:rPr>
          <w:sz w:val="28"/>
          <w:szCs w:val="28"/>
        </w:rPr>
        <w:tab/>
      </w:r>
      <w:r w:rsidR="001C78D4">
        <w:rPr>
          <w:sz w:val="28"/>
          <w:szCs w:val="28"/>
        </w:rPr>
        <w:tab/>
      </w:r>
    </w:p>
    <w:p w:rsidR="00BB16CE" w:rsidRPr="002142A5" w:rsidRDefault="00CB13B0">
      <w:pPr>
        <w:spacing w:after="160"/>
        <w:jc w:val="right"/>
        <w:rPr>
          <w:sz w:val="28"/>
          <w:szCs w:val="28"/>
          <w:lang w:val="ru-RU"/>
        </w:rPr>
      </w:pPr>
      <w:r w:rsidRPr="002142A5">
        <w:rPr>
          <w:sz w:val="28"/>
          <w:szCs w:val="28"/>
          <w:lang w:val="ru-RU"/>
        </w:rPr>
        <w:t>Группа: ПР-31</w:t>
      </w:r>
    </w:p>
    <w:p w:rsidR="00BB16CE" w:rsidRPr="002142A5" w:rsidRDefault="00CB13B0">
      <w:pPr>
        <w:spacing w:after="160"/>
        <w:jc w:val="right"/>
        <w:rPr>
          <w:sz w:val="28"/>
          <w:szCs w:val="28"/>
          <w:lang w:val="ru-RU"/>
        </w:rPr>
      </w:pPr>
      <w:r w:rsidRPr="002142A5">
        <w:rPr>
          <w:sz w:val="28"/>
          <w:szCs w:val="28"/>
          <w:lang w:val="ru-RU"/>
        </w:rPr>
        <w:t>Преподаватель: Мирошниченко Г.В</w:t>
      </w:r>
    </w:p>
    <w:p w:rsidR="00BB16CE" w:rsidRPr="002142A5" w:rsidRDefault="00BB16CE">
      <w:pPr>
        <w:spacing w:after="160"/>
        <w:jc w:val="center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jc w:val="center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jc w:val="center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jc w:val="center"/>
        <w:rPr>
          <w:sz w:val="28"/>
          <w:szCs w:val="28"/>
          <w:lang w:val="ru-RU"/>
        </w:rPr>
      </w:pPr>
    </w:p>
    <w:p w:rsidR="00BB16CE" w:rsidRPr="002142A5" w:rsidRDefault="00CB13B0">
      <w:pPr>
        <w:spacing w:after="160"/>
        <w:jc w:val="center"/>
        <w:rPr>
          <w:sz w:val="28"/>
          <w:szCs w:val="28"/>
          <w:lang w:val="ru-RU"/>
        </w:rPr>
      </w:pPr>
      <w:r w:rsidRPr="002142A5">
        <w:rPr>
          <w:sz w:val="28"/>
          <w:szCs w:val="28"/>
          <w:lang w:val="ru-RU"/>
        </w:rPr>
        <w:t xml:space="preserve">2024 </w:t>
      </w:r>
    </w:p>
    <w:p w:rsidR="00BB16CE" w:rsidRDefault="00CB13B0">
      <w:pPr>
        <w:spacing w:after="160"/>
        <w:jc w:val="center"/>
        <w:rPr>
          <w:b/>
          <w:bCs/>
          <w:sz w:val="28"/>
          <w:szCs w:val="28"/>
          <w:lang w:val="ru-RU"/>
        </w:rPr>
      </w:pPr>
      <w:r w:rsidRPr="002142A5">
        <w:rPr>
          <w:b/>
          <w:bCs/>
          <w:sz w:val="28"/>
          <w:szCs w:val="28"/>
          <w:lang w:val="ru-RU"/>
        </w:rPr>
        <w:t>Вариант 5</w:t>
      </w:r>
    </w:p>
    <w:p w:rsidR="00B235E4" w:rsidRDefault="00B235E4">
      <w:pPr>
        <w:spacing w:after="160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FC108B1" wp14:editId="6DCED3F1">
            <wp:extent cx="5861050" cy="2958465"/>
            <wp:effectExtent l="0" t="0" r="6350" b="0"/>
            <wp:docPr id="11" name="Изображение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"/>
                    <pic:cNvPicPr/>
                  </pic:nvPicPr>
                  <pic:blipFill>
                    <a:blip r:embed="rId5"/>
                    <a:srcRect l="1283"/>
                    <a:stretch>
                      <a:fillRect/>
                    </a:stretch>
                  </pic:blipFill>
                  <pic:spPr>
                    <a:xfrm>
                      <a:off x="0" y="0"/>
                      <a:ext cx="5861050" cy="295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5E4" w:rsidRPr="002142A5" w:rsidRDefault="00B235E4">
      <w:pPr>
        <w:spacing w:after="160"/>
        <w:jc w:val="center"/>
        <w:rPr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4C74B05D" wp14:editId="6D40C9E7">
            <wp:extent cx="5410200" cy="561975"/>
            <wp:effectExtent l="0" t="0" r="0" b="9525"/>
            <wp:docPr id="12" name="Изображение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6CE" w:rsidRPr="002142A5" w:rsidRDefault="00BB16CE">
      <w:pPr>
        <w:spacing w:after="160"/>
        <w:jc w:val="center"/>
        <w:rPr>
          <w:b/>
          <w:bCs/>
          <w:sz w:val="28"/>
          <w:szCs w:val="28"/>
          <w:lang w:val="ru-RU"/>
        </w:rPr>
      </w:pPr>
    </w:p>
    <w:p w:rsidR="00B235E4" w:rsidRDefault="00CB13B0" w:rsidP="00B235E4">
      <w:pPr>
        <w:spacing w:before="100" w:beforeAutospacing="1" w:after="100" w:afterAutospacing="1"/>
        <w:ind w:left="-360"/>
        <w:jc w:val="both"/>
        <w:rPr>
          <w:bCs/>
          <w:sz w:val="28"/>
          <w:szCs w:val="28"/>
          <w:lang w:val="ru-RU"/>
        </w:rPr>
      </w:pPr>
      <w:r w:rsidRPr="002142A5">
        <w:rPr>
          <w:b/>
          <w:bCs/>
          <w:sz w:val="28"/>
          <w:szCs w:val="28"/>
          <w:lang w:val="ru-RU"/>
        </w:rPr>
        <w:t xml:space="preserve">Входные данные: </w:t>
      </w:r>
      <w:r w:rsidR="00B235E4">
        <w:rPr>
          <w:bCs/>
          <w:sz w:val="28"/>
          <w:szCs w:val="28"/>
        </w:rPr>
        <w:t>login</w:t>
      </w:r>
      <w:r w:rsidR="00B235E4" w:rsidRPr="00B235E4">
        <w:rPr>
          <w:bCs/>
          <w:sz w:val="28"/>
          <w:szCs w:val="28"/>
          <w:lang w:val="ru-RU"/>
        </w:rPr>
        <w:t xml:space="preserve"> - поле для ввода логика, </w:t>
      </w:r>
      <w:r w:rsidR="00B235E4">
        <w:rPr>
          <w:bCs/>
          <w:sz w:val="28"/>
          <w:szCs w:val="28"/>
        </w:rPr>
        <w:t>password</w:t>
      </w:r>
      <w:r w:rsidR="00B235E4" w:rsidRPr="00B235E4">
        <w:rPr>
          <w:bCs/>
          <w:sz w:val="28"/>
          <w:szCs w:val="28"/>
          <w:lang w:val="ru-RU"/>
        </w:rPr>
        <w:t xml:space="preserve"> - поле для ввода пароля, </w:t>
      </w:r>
      <w:proofErr w:type="spellStart"/>
      <w:r w:rsidR="00B235E4">
        <w:rPr>
          <w:bCs/>
          <w:sz w:val="28"/>
          <w:szCs w:val="28"/>
        </w:rPr>
        <w:t>editText</w:t>
      </w:r>
      <w:proofErr w:type="spellEnd"/>
      <w:r w:rsidR="00B235E4" w:rsidRPr="00B235E4">
        <w:rPr>
          <w:bCs/>
          <w:sz w:val="28"/>
          <w:szCs w:val="28"/>
          <w:lang w:val="ru-RU"/>
        </w:rPr>
        <w:t xml:space="preserve"> - поле для ввода новой задачи</w:t>
      </w:r>
    </w:p>
    <w:p w:rsidR="00B235E4" w:rsidRDefault="00CB13B0" w:rsidP="00B235E4">
      <w:pPr>
        <w:spacing w:before="100" w:beforeAutospacing="1" w:after="100" w:afterAutospacing="1"/>
        <w:ind w:left="-360"/>
        <w:jc w:val="both"/>
        <w:rPr>
          <w:bCs/>
          <w:sz w:val="28"/>
          <w:szCs w:val="28"/>
          <w:lang w:val="ru-RU"/>
        </w:rPr>
      </w:pPr>
      <w:r w:rsidRPr="002142A5">
        <w:rPr>
          <w:b/>
          <w:bCs/>
          <w:sz w:val="28"/>
          <w:szCs w:val="28"/>
          <w:lang w:val="ru-RU"/>
        </w:rPr>
        <w:t xml:space="preserve">Выходные данные: </w:t>
      </w:r>
      <w:proofErr w:type="spellStart"/>
      <w:r w:rsidR="00B235E4">
        <w:rPr>
          <w:bCs/>
          <w:sz w:val="28"/>
          <w:szCs w:val="28"/>
        </w:rPr>
        <w:t>listContainer</w:t>
      </w:r>
      <w:proofErr w:type="spellEnd"/>
      <w:r w:rsidR="00B235E4" w:rsidRPr="00B235E4">
        <w:rPr>
          <w:bCs/>
          <w:sz w:val="28"/>
          <w:szCs w:val="28"/>
          <w:lang w:val="ru-RU"/>
        </w:rPr>
        <w:t xml:space="preserve"> - контейнер для вывода списка дел</w:t>
      </w:r>
    </w:p>
    <w:p w:rsidR="00B235E4" w:rsidRPr="00B235E4" w:rsidRDefault="00B235E4" w:rsidP="00B235E4">
      <w:pPr>
        <w:spacing w:before="100" w:beforeAutospacing="1" w:after="100" w:afterAutospacing="1"/>
        <w:ind w:left="-360"/>
        <w:jc w:val="both"/>
        <w:rPr>
          <w:bCs/>
          <w:sz w:val="28"/>
          <w:szCs w:val="28"/>
          <w:lang w:val="ru-RU"/>
        </w:rPr>
      </w:pPr>
      <w:r w:rsidRPr="00B235E4">
        <w:rPr>
          <w:b/>
          <w:bCs/>
          <w:sz w:val="28"/>
          <w:szCs w:val="28"/>
          <w:lang w:val="ru-RU"/>
        </w:rPr>
        <w:t>Структура проекта</w:t>
      </w:r>
      <w:r w:rsidRPr="00B235E4">
        <w:rPr>
          <w:b/>
          <w:bCs/>
          <w:sz w:val="28"/>
          <w:szCs w:val="28"/>
        </w:rPr>
        <w:t>:</w:t>
      </w:r>
    </w:p>
    <w:p w:rsidR="00B235E4" w:rsidRDefault="00B235E4" w:rsidP="00B235E4">
      <w:pPr>
        <w:spacing w:after="160"/>
        <w:jc w:val="both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02F01C3" wp14:editId="5A3157E6">
            <wp:extent cx="5175250" cy="1282700"/>
            <wp:effectExtent l="0" t="0" r="6350" b="0"/>
            <wp:docPr id="38" name="Изображение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Изображение 2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5E4" w:rsidRDefault="00B235E4" w:rsidP="00B235E4">
      <w:pPr>
        <w:spacing w:before="100" w:beforeAutospacing="1" w:after="100" w:afterAutospacing="1"/>
        <w:jc w:val="center"/>
        <w:rPr>
          <w:sz w:val="28"/>
          <w:szCs w:val="28"/>
          <w:lang w:val="ru-RU"/>
        </w:rPr>
      </w:pPr>
      <w:r w:rsidRPr="004727D0">
        <w:rPr>
          <w:sz w:val="28"/>
          <w:szCs w:val="28"/>
          <w:lang w:val="ru-RU"/>
        </w:rPr>
        <w:t xml:space="preserve">Рис.1. </w:t>
      </w:r>
      <w:r>
        <w:rPr>
          <w:sz w:val="28"/>
          <w:szCs w:val="28"/>
        </w:rPr>
        <w:t>ER</w:t>
      </w:r>
      <w:r w:rsidRPr="004727D0">
        <w:rPr>
          <w:sz w:val="28"/>
          <w:szCs w:val="28"/>
          <w:lang w:val="ru-RU"/>
        </w:rPr>
        <w:t xml:space="preserve"> </w:t>
      </w:r>
      <w:r w:rsidR="001C78D4">
        <w:rPr>
          <w:sz w:val="28"/>
          <w:szCs w:val="28"/>
          <w:lang w:val="ru-RU"/>
        </w:rPr>
        <w:t>–</w:t>
      </w:r>
      <w:r w:rsidRPr="004727D0">
        <w:rPr>
          <w:sz w:val="28"/>
          <w:szCs w:val="28"/>
          <w:lang w:val="ru-RU"/>
        </w:rPr>
        <w:t xml:space="preserve"> диаграмма</w:t>
      </w:r>
    </w:p>
    <w:p w:rsidR="001C78D4" w:rsidRDefault="001C78D4" w:rsidP="00B235E4">
      <w:pPr>
        <w:spacing w:before="100" w:beforeAutospacing="1" w:after="100" w:afterAutospacing="1"/>
        <w:jc w:val="center"/>
        <w:rPr>
          <w:sz w:val="28"/>
          <w:szCs w:val="28"/>
          <w:lang w:val="ru-RU"/>
        </w:rPr>
      </w:pPr>
      <w:r w:rsidRPr="001C78D4">
        <w:rPr>
          <w:sz w:val="28"/>
          <w:szCs w:val="28"/>
          <w:lang w:val="ru-RU"/>
        </w:rPr>
        <w:lastRenderedPageBreak/>
        <w:drawing>
          <wp:inline distT="0" distB="0" distL="0" distR="0" wp14:anchorId="7D603953" wp14:editId="725B376D">
            <wp:extent cx="6152515" cy="2658110"/>
            <wp:effectExtent l="0" t="0" r="63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8D4" w:rsidRPr="001C78D4" w:rsidRDefault="001C78D4" w:rsidP="001C78D4">
      <w:pPr>
        <w:spacing w:before="100" w:beforeAutospacing="1" w:after="100" w:afterAutospacing="1"/>
        <w:jc w:val="center"/>
        <w:rPr>
          <w:sz w:val="28"/>
          <w:szCs w:val="28"/>
          <w:lang w:val="ru-RU"/>
        </w:rPr>
      </w:pPr>
      <w:r w:rsidRPr="004727D0">
        <w:rPr>
          <w:sz w:val="28"/>
          <w:szCs w:val="28"/>
          <w:lang w:val="ru-RU"/>
        </w:rPr>
        <w:t>Рис.</w:t>
      </w:r>
      <w:r>
        <w:rPr>
          <w:sz w:val="28"/>
          <w:szCs w:val="28"/>
        </w:rPr>
        <w:t>2</w:t>
      </w:r>
      <w:r w:rsidRPr="004727D0">
        <w:rPr>
          <w:sz w:val="28"/>
          <w:szCs w:val="28"/>
          <w:lang w:val="ru-RU"/>
        </w:rPr>
        <w:t xml:space="preserve">. </w:t>
      </w:r>
      <w:r>
        <w:rPr>
          <w:sz w:val="28"/>
          <w:szCs w:val="28"/>
        </w:rPr>
        <w:t>ER</w:t>
      </w:r>
      <w:r w:rsidRPr="004727D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–</w:t>
      </w:r>
      <w:r w:rsidRPr="004727D0">
        <w:rPr>
          <w:sz w:val="28"/>
          <w:szCs w:val="28"/>
          <w:lang w:val="ru-RU"/>
        </w:rPr>
        <w:t xml:space="preserve"> диаграмма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классов</w:t>
      </w:r>
    </w:p>
    <w:p w:rsidR="00B235E4" w:rsidRPr="004727D0" w:rsidRDefault="00B235E4" w:rsidP="00B235E4">
      <w:pPr>
        <w:spacing w:after="160"/>
        <w:jc w:val="both"/>
        <w:rPr>
          <w:b/>
          <w:bCs/>
          <w:sz w:val="28"/>
          <w:szCs w:val="28"/>
          <w:lang w:val="ru-RU"/>
        </w:rPr>
      </w:pPr>
    </w:p>
    <w:p w:rsidR="00BB16CE" w:rsidRPr="00B235E4" w:rsidRDefault="00CB13B0" w:rsidP="00B235E4">
      <w:pPr>
        <w:spacing w:after="160"/>
        <w:jc w:val="both"/>
        <w:rPr>
          <w:sz w:val="28"/>
          <w:szCs w:val="28"/>
          <w:lang w:val="ru-RU"/>
        </w:rPr>
      </w:pPr>
      <w:r w:rsidRPr="00B235E4">
        <w:rPr>
          <w:b/>
          <w:bCs/>
          <w:sz w:val="28"/>
          <w:szCs w:val="28"/>
          <w:shd w:val="clear" w:color="auto" w:fill="FFFFFF"/>
          <w:lang w:val="ru-RU"/>
        </w:rPr>
        <w:t>Алгоритм (Блок-Схемы)</w:t>
      </w:r>
    </w:p>
    <w:p w:rsidR="00BB16CE" w:rsidRDefault="00B235E4" w:rsidP="00B235E4">
      <w:pPr>
        <w:spacing w:after="160"/>
        <w:jc w:val="center"/>
      </w:pPr>
      <w:r>
        <w:rPr>
          <w:noProof/>
        </w:rPr>
        <w:drawing>
          <wp:inline distT="0" distB="0" distL="0" distR="0" wp14:anchorId="77BA6C26" wp14:editId="6E0E1818">
            <wp:extent cx="3251200" cy="1993900"/>
            <wp:effectExtent l="0" t="0" r="6350" b="6350"/>
            <wp:docPr id="48" name="Изображение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Изображение 3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6CE" w:rsidRDefault="00CB13B0" w:rsidP="00B235E4">
      <w:pPr>
        <w:spacing w:after="160"/>
        <w:jc w:val="center"/>
      </w:pPr>
      <w:r>
        <w:t>(</w:t>
      </w:r>
      <w:proofErr w:type="spellStart"/>
      <w:r>
        <w:t>Рис</w:t>
      </w:r>
      <w:proofErr w:type="spellEnd"/>
      <w:r>
        <w:t xml:space="preserve">. </w:t>
      </w:r>
      <w:r w:rsidR="001C78D4">
        <w:rPr>
          <w:lang w:val="ru-RU"/>
        </w:rPr>
        <w:t>3</w:t>
      </w:r>
      <w:r>
        <w:t xml:space="preserve">. </w:t>
      </w:r>
      <w:proofErr w:type="spellStart"/>
      <w:r>
        <w:t>Блок-схема</w:t>
      </w:r>
      <w:proofErr w:type="spellEnd"/>
      <w:r>
        <w:t xml:space="preserve"> </w:t>
      </w:r>
      <w:r w:rsidR="00B235E4">
        <w:t>Login</w:t>
      </w:r>
      <w:r>
        <w:t>)</w:t>
      </w:r>
    </w:p>
    <w:p w:rsidR="00BB16CE" w:rsidRDefault="00B235E4" w:rsidP="00B235E4">
      <w:pPr>
        <w:spacing w:after="160"/>
        <w:jc w:val="center"/>
      </w:pPr>
      <w:r>
        <w:rPr>
          <w:noProof/>
        </w:rPr>
        <w:lastRenderedPageBreak/>
        <w:drawing>
          <wp:inline distT="0" distB="0" distL="0" distR="0" wp14:anchorId="64B31EA0" wp14:editId="2064D69E">
            <wp:extent cx="4343400" cy="3016250"/>
            <wp:effectExtent l="0" t="0" r="0" b="0"/>
            <wp:docPr id="49" name="Изображение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Изображение 3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01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6CE" w:rsidRDefault="00CB13B0" w:rsidP="00B235E4">
      <w:pPr>
        <w:spacing w:after="160"/>
        <w:jc w:val="center"/>
      </w:pPr>
      <w:r>
        <w:t>(</w:t>
      </w:r>
      <w:proofErr w:type="spellStart"/>
      <w:r>
        <w:t>Рис</w:t>
      </w:r>
      <w:proofErr w:type="spellEnd"/>
      <w:r>
        <w:t xml:space="preserve">. </w:t>
      </w:r>
      <w:r w:rsidR="001C78D4">
        <w:rPr>
          <w:lang w:val="ru-RU"/>
        </w:rPr>
        <w:t>4</w:t>
      </w:r>
      <w:r>
        <w:t xml:space="preserve">. </w:t>
      </w:r>
      <w:proofErr w:type="spellStart"/>
      <w:r>
        <w:t>Блок-схема</w:t>
      </w:r>
      <w:proofErr w:type="spellEnd"/>
      <w:r>
        <w:t xml:space="preserve"> </w:t>
      </w:r>
      <w:r w:rsidR="00B235E4">
        <w:t>Main</w:t>
      </w:r>
      <w:r>
        <w:t>)</w:t>
      </w:r>
    </w:p>
    <w:p w:rsidR="00BB16CE" w:rsidRDefault="00BB16CE">
      <w:pPr>
        <w:spacing w:after="160"/>
      </w:pPr>
    </w:p>
    <w:p w:rsidR="00BB16CE" w:rsidRDefault="00B235E4" w:rsidP="00B235E4">
      <w:pPr>
        <w:spacing w:after="160"/>
        <w:jc w:val="center"/>
      </w:pPr>
      <w:r>
        <w:rPr>
          <w:noProof/>
        </w:rPr>
        <w:drawing>
          <wp:inline distT="0" distB="0" distL="0" distR="0" wp14:anchorId="0BFB7F5D" wp14:editId="4A51B900">
            <wp:extent cx="2501900" cy="1733550"/>
            <wp:effectExtent l="0" t="0" r="0" b="0"/>
            <wp:docPr id="50" name="Изображение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Изображение 3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5E4" w:rsidRDefault="00B235E4" w:rsidP="00B235E4">
      <w:pPr>
        <w:spacing w:after="160"/>
        <w:jc w:val="center"/>
      </w:pPr>
      <w:r>
        <w:t>(</w:t>
      </w:r>
      <w:proofErr w:type="spellStart"/>
      <w:r>
        <w:t>Рис</w:t>
      </w:r>
      <w:proofErr w:type="spellEnd"/>
      <w:r>
        <w:t xml:space="preserve">. </w:t>
      </w:r>
      <w:r w:rsidR="001C78D4">
        <w:rPr>
          <w:lang w:val="ru-RU"/>
        </w:rPr>
        <w:t>5</w:t>
      </w:r>
      <w:r>
        <w:t xml:space="preserve">. </w:t>
      </w:r>
      <w:proofErr w:type="spellStart"/>
      <w:r>
        <w:t>Блок-схема</w:t>
      </w:r>
      <w:proofErr w:type="spellEnd"/>
      <w:r>
        <w:t xml:space="preserve"> Images)</w:t>
      </w:r>
    </w:p>
    <w:p w:rsidR="00BB16CE" w:rsidRDefault="00BB16CE">
      <w:pPr>
        <w:spacing w:after="160"/>
      </w:pPr>
    </w:p>
    <w:p w:rsidR="00BB16CE" w:rsidRDefault="00B235E4" w:rsidP="00B235E4">
      <w:pPr>
        <w:spacing w:after="160"/>
        <w:jc w:val="center"/>
      </w:pPr>
      <w:r>
        <w:rPr>
          <w:noProof/>
        </w:rPr>
        <w:drawing>
          <wp:inline distT="0" distB="0" distL="0" distR="0" wp14:anchorId="6E7F72BD" wp14:editId="020A6273">
            <wp:extent cx="3130550" cy="2051050"/>
            <wp:effectExtent l="0" t="0" r="0" b="6350"/>
            <wp:docPr id="9" name="Изображение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6CE" w:rsidRPr="004727D0" w:rsidRDefault="00CB13B0" w:rsidP="00B235E4">
      <w:pPr>
        <w:spacing w:after="160"/>
        <w:jc w:val="center"/>
        <w:rPr>
          <w:lang w:val="ru-RU"/>
        </w:rPr>
      </w:pPr>
      <w:r w:rsidRPr="004727D0">
        <w:rPr>
          <w:lang w:val="ru-RU"/>
        </w:rPr>
        <w:t xml:space="preserve">(Рис. </w:t>
      </w:r>
      <w:r w:rsidR="001C78D4">
        <w:rPr>
          <w:lang w:val="ru-RU"/>
        </w:rPr>
        <w:t>6</w:t>
      </w:r>
      <w:r w:rsidRPr="004727D0">
        <w:rPr>
          <w:lang w:val="ru-RU"/>
        </w:rPr>
        <w:t xml:space="preserve">. Блок-схема </w:t>
      </w:r>
      <w:r w:rsidR="00B235E4">
        <w:t>List</w:t>
      </w:r>
      <w:r w:rsidRPr="004727D0">
        <w:rPr>
          <w:lang w:val="ru-RU"/>
        </w:rPr>
        <w:t>)</w:t>
      </w:r>
    </w:p>
    <w:p w:rsidR="00BB16CE" w:rsidRPr="004727D0" w:rsidRDefault="00BB16CE">
      <w:pPr>
        <w:spacing w:after="160"/>
        <w:rPr>
          <w:b/>
          <w:bCs/>
          <w:i/>
          <w:iCs/>
          <w:sz w:val="28"/>
          <w:szCs w:val="28"/>
          <w:lang w:val="ru-RU"/>
        </w:rPr>
      </w:pPr>
    </w:p>
    <w:p w:rsidR="00B235E4" w:rsidRPr="004727D0" w:rsidRDefault="00B235E4">
      <w:pPr>
        <w:spacing w:after="160"/>
        <w:rPr>
          <w:b/>
          <w:bCs/>
          <w:i/>
          <w:iCs/>
          <w:sz w:val="28"/>
          <w:szCs w:val="28"/>
          <w:lang w:val="ru-RU"/>
        </w:rPr>
      </w:pPr>
    </w:p>
    <w:p w:rsidR="00B235E4" w:rsidRPr="004727D0" w:rsidRDefault="00B235E4">
      <w:pPr>
        <w:spacing w:after="160"/>
        <w:rPr>
          <w:b/>
          <w:bCs/>
          <w:i/>
          <w:iCs/>
          <w:sz w:val="28"/>
          <w:szCs w:val="28"/>
          <w:lang w:val="ru-RU"/>
        </w:rPr>
      </w:pPr>
    </w:p>
    <w:p w:rsidR="00BB16CE" w:rsidRPr="004727D0" w:rsidRDefault="00CB13B0" w:rsidP="00AE0C49">
      <w:pPr>
        <w:spacing w:after="160"/>
        <w:rPr>
          <w:sz w:val="28"/>
          <w:szCs w:val="28"/>
          <w:lang w:val="ru-RU"/>
        </w:rPr>
      </w:pPr>
      <w:r w:rsidRPr="004727D0">
        <w:rPr>
          <w:b/>
          <w:bCs/>
          <w:i/>
          <w:iCs/>
          <w:sz w:val="28"/>
          <w:szCs w:val="28"/>
          <w:lang w:val="ru-RU"/>
        </w:rPr>
        <w:t>Листинг программы:</w:t>
      </w:r>
    </w:p>
    <w:p w:rsidR="00AE0C49" w:rsidRDefault="00AE0C49" w:rsidP="00AE0C49">
      <w:pPr>
        <w:spacing w:before="100" w:beforeAutospacing="1" w:after="100" w:afterAutospacing="1"/>
        <w:jc w:val="center"/>
        <w:rPr>
          <w:bCs/>
          <w:sz w:val="28"/>
          <w:szCs w:val="28"/>
          <w:u w:val="single"/>
        </w:rPr>
      </w:pPr>
      <w:proofErr w:type="spellStart"/>
      <w:r>
        <w:rPr>
          <w:bCs/>
          <w:sz w:val="28"/>
          <w:szCs w:val="28"/>
          <w:u w:val="single"/>
        </w:rPr>
        <w:t>Код</w:t>
      </w:r>
      <w:proofErr w:type="spellEnd"/>
      <w:r>
        <w:rPr>
          <w:bCs/>
          <w:sz w:val="28"/>
          <w:szCs w:val="28"/>
          <w:u w:val="single"/>
        </w:rPr>
        <w:t xml:space="preserve"> </w:t>
      </w:r>
      <w:proofErr w:type="spellStart"/>
      <w:r>
        <w:rPr>
          <w:bCs/>
          <w:sz w:val="28"/>
          <w:szCs w:val="28"/>
          <w:u w:val="single"/>
        </w:rPr>
        <w:t>дизайна</w:t>
      </w:r>
      <w:proofErr w:type="spellEnd"/>
      <w:r>
        <w:rPr>
          <w:bCs/>
          <w:sz w:val="28"/>
          <w:szCs w:val="28"/>
          <w:u w:val="single"/>
        </w:rPr>
        <w:t>:</w:t>
      </w: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  <w:lang w:val="ru-RU"/>
        </w:rPr>
      </w:pPr>
      <w:r>
        <w:rPr>
          <w:noProof/>
        </w:rPr>
        <w:drawing>
          <wp:inline distT="0" distB="0" distL="0" distR="0">
            <wp:extent cx="3454400" cy="3325091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0078" cy="334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Рис</w:t>
      </w:r>
      <w:proofErr w:type="spellEnd"/>
      <w:r>
        <w:rPr>
          <w:sz w:val="28"/>
          <w:szCs w:val="28"/>
        </w:rPr>
        <w:t>.</w:t>
      </w:r>
      <w:r w:rsidR="001C78D4">
        <w:rPr>
          <w:sz w:val="28"/>
          <w:szCs w:val="28"/>
          <w:lang w:val="ru-RU"/>
        </w:rPr>
        <w:t>7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activity_login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lastRenderedPageBreak/>
        <w:drawing>
          <wp:inline distT="0" distB="0" distL="0" distR="0">
            <wp:extent cx="2819400" cy="345144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425" cy="3488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Рис</w:t>
      </w:r>
      <w:proofErr w:type="spellEnd"/>
      <w:r>
        <w:rPr>
          <w:sz w:val="28"/>
          <w:szCs w:val="28"/>
        </w:rPr>
        <w:t>.</w:t>
      </w:r>
      <w:r w:rsidR="001C78D4">
        <w:rPr>
          <w:sz w:val="28"/>
          <w:szCs w:val="28"/>
          <w:lang w:val="ru-RU"/>
        </w:rPr>
        <w:t>8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activity_login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</w:p>
    <w:p w:rsidR="00AE0C49" w:rsidRDefault="00AE0C49" w:rsidP="00AE0C49">
      <w:pPr>
        <w:spacing w:before="100" w:beforeAutospacing="1" w:after="100" w:afterAutospacing="1"/>
        <w:jc w:val="center"/>
      </w:pPr>
      <w:r>
        <w:rPr>
          <w:noProof/>
        </w:rPr>
        <w:drawing>
          <wp:inline distT="0" distB="0" distL="0" distR="0">
            <wp:extent cx="3810000" cy="329790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767" cy="3314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Рис</w:t>
      </w:r>
      <w:proofErr w:type="spellEnd"/>
      <w:r>
        <w:rPr>
          <w:sz w:val="28"/>
          <w:szCs w:val="28"/>
        </w:rPr>
        <w:t>.</w:t>
      </w:r>
      <w:r w:rsidR="001C78D4">
        <w:rPr>
          <w:sz w:val="28"/>
          <w:szCs w:val="28"/>
          <w:lang w:val="ru-RU"/>
        </w:rPr>
        <w:t>9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activity_login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lastRenderedPageBreak/>
        <w:drawing>
          <wp:inline distT="0" distB="0" distL="0" distR="0">
            <wp:extent cx="3505200" cy="3097009"/>
            <wp:effectExtent l="0" t="0" r="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139" cy="311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Рис</w:t>
      </w:r>
      <w:proofErr w:type="spellEnd"/>
      <w:r>
        <w:rPr>
          <w:sz w:val="28"/>
          <w:szCs w:val="28"/>
        </w:rPr>
        <w:t>.</w:t>
      </w:r>
      <w:r w:rsidR="001C78D4">
        <w:rPr>
          <w:sz w:val="28"/>
          <w:szCs w:val="28"/>
          <w:lang w:val="ru-RU"/>
        </w:rPr>
        <w:t>10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activity_main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2686050" cy="3935197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433" cy="396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 w:rsidR="001C78D4">
        <w:rPr>
          <w:sz w:val="28"/>
          <w:szCs w:val="28"/>
          <w:lang w:val="ru-RU"/>
        </w:rPr>
        <w:t>1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activity_main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lastRenderedPageBreak/>
        <w:drawing>
          <wp:inline distT="0" distB="0" distL="0" distR="0">
            <wp:extent cx="2730500" cy="3249868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145" cy="3278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 w:rsidR="001C78D4">
        <w:rPr>
          <w:sz w:val="28"/>
          <w:szCs w:val="28"/>
          <w:lang w:val="ru-RU"/>
        </w:rPr>
        <w:t>2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activity_main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3136900" cy="3626522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041" cy="36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 w:rsidR="001C78D4">
        <w:rPr>
          <w:sz w:val="28"/>
          <w:szCs w:val="28"/>
          <w:lang w:val="ru-RU"/>
        </w:rPr>
        <w:t>3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activity_images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lastRenderedPageBreak/>
        <w:drawing>
          <wp:inline distT="0" distB="0" distL="0" distR="0">
            <wp:extent cx="3543300" cy="397165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839" cy="3990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 w:rsidR="001C78D4">
        <w:rPr>
          <w:sz w:val="28"/>
          <w:szCs w:val="28"/>
          <w:lang w:val="ru-RU"/>
        </w:rPr>
        <w:t>4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activity_images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2603500" cy="3154006"/>
            <wp:effectExtent l="0" t="0" r="635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696" cy="3183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 w:rsidR="001C78D4">
        <w:rPr>
          <w:sz w:val="28"/>
          <w:szCs w:val="28"/>
          <w:lang w:val="ru-RU"/>
        </w:rPr>
        <w:t>5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activity_images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lastRenderedPageBreak/>
        <w:drawing>
          <wp:inline distT="0" distB="0" distL="0" distR="0">
            <wp:extent cx="2921000" cy="341092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642" cy="342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 w:rsidR="001C78D4">
        <w:rPr>
          <w:sz w:val="28"/>
          <w:szCs w:val="28"/>
          <w:lang w:val="ru-RU"/>
        </w:rPr>
        <w:t>6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activity_images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3467100" cy="2968502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763" cy="298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 w:rsidR="001C78D4">
        <w:rPr>
          <w:sz w:val="28"/>
          <w:szCs w:val="28"/>
          <w:lang w:val="ru-RU"/>
        </w:rPr>
        <w:t>7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activity_list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AE0C49" w:rsidRDefault="00AE0C49" w:rsidP="00AE0C49">
      <w:pPr>
        <w:spacing w:before="100" w:beforeAutospacing="1" w:after="100" w:afterAutospacing="1"/>
        <w:rPr>
          <w:sz w:val="28"/>
          <w:szCs w:val="28"/>
        </w:rPr>
      </w:pP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  <w:u w:val="single"/>
        </w:rPr>
      </w:pPr>
      <w:proofErr w:type="spellStart"/>
      <w:r>
        <w:rPr>
          <w:sz w:val="28"/>
          <w:szCs w:val="28"/>
          <w:u w:val="single"/>
        </w:rPr>
        <w:lastRenderedPageBreak/>
        <w:t>Код</w:t>
      </w:r>
      <w:proofErr w:type="spellEnd"/>
      <w:r>
        <w:rPr>
          <w:sz w:val="28"/>
          <w:szCs w:val="28"/>
          <w:u w:val="single"/>
        </w:rPr>
        <w:t xml:space="preserve"> </w:t>
      </w:r>
      <w:proofErr w:type="spellStart"/>
      <w:r>
        <w:rPr>
          <w:sz w:val="28"/>
          <w:szCs w:val="28"/>
          <w:u w:val="single"/>
        </w:rPr>
        <w:t>классов</w:t>
      </w:r>
      <w:proofErr w:type="spellEnd"/>
      <w:r>
        <w:rPr>
          <w:sz w:val="28"/>
          <w:szCs w:val="28"/>
          <w:u w:val="single"/>
        </w:rPr>
        <w:t>:</w:t>
      </w: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  <w:lang w:val="ru-RU"/>
        </w:rPr>
      </w:pPr>
      <w:r>
        <w:rPr>
          <w:noProof/>
        </w:rPr>
        <w:drawing>
          <wp:inline distT="0" distB="0" distL="0" distR="0">
            <wp:extent cx="5943600" cy="52514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 w:rsidR="001C78D4">
        <w:rPr>
          <w:sz w:val="28"/>
          <w:szCs w:val="28"/>
          <w:lang w:val="ru-RU"/>
        </w:rPr>
        <w:t>8</w:t>
      </w:r>
      <w:r>
        <w:rPr>
          <w:sz w:val="28"/>
          <w:szCs w:val="28"/>
        </w:rPr>
        <w:t>. «Login»</w:t>
      </w: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lastRenderedPageBreak/>
        <w:drawing>
          <wp:inline distT="0" distB="0" distL="0" distR="0">
            <wp:extent cx="5937250" cy="5251450"/>
            <wp:effectExtent l="0" t="0" r="635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25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Рис.1</w:t>
      </w:r>
      <w:r w:rsidR="001C78D4">
        <w:rPr>
          <w:sz w:val="28"/>
          <w:szCs w:val="28"/>
          <w:lang w:val="ru-RU"/>
        </w:rPr>
        <w:t>9</w:t>
      </w:r>
      <w:r>
        <w:rPr>
          <w:sz w:val="28"/>
          <w:szCs w:val="28"/>
        </w:rPr>
        <w:t>. «Main»</w:t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4768850" cy="10731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8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Рис</w:t>
      </w:r>
      <w:proofErr w:type="spellEnd"/>
      <w:r>
        <w:rPr>
          <w:sz w:val="28"/>
          <w:szCs w:val="28"/>
        </w:rPr>
        <w:t>.</w:t>
      </w:r>
      <w:r w:rsidR="001C78D4">
        <w:rPr>
          <w:sz w:val="28"/>
          <w:szCs w:val="28"/>
          <w:lang w:val="ru-RU"/>
        </w:rPr>
        <w:t>20</w:t>
      </w:r>
      <w:r>
        <w:rPr>
          <w:sz w:val="28"/>
          <w:szCs w:val="28"/>
        </w:rPr>
        <w:t>. «Item»</w:t>
      </w: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lastRenderedPageBreak/>
        <w:drawing>
          <wp:inline distT="0" distB="0" distL="0" distR="0">
            <wp:extent cx="3124200" cy="1701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Рис.2</w:t>
      </w:r>
      <w:r w:rsidR="001C78D4">
        <w:rPr>
          <w:sz w:val="28"/>
          <w:szCs w:val="28"/>
          <w:lang w:val="ru-RU"/>
        </w:rPr>
        <w:t>1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ItemDao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3759200" cy="6794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200" cy="67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Рис.2</w:t>
      </w:r>
      <w:r w:rsidR="001C78D4">
        <w:rPr>
          <w:sz w:val="28"/>
          <w:szCs w:val="28"/>
          <w:lang w:val="ru-RU"/>
        </w:rPr>
        <w:t>2</w:t>
      </w:r>
      <w:r>
        <w:rPr>
          <w:sz w:val="28"/>
          <w:szCs w:val="28"/>
        </w:rPr>
        <w:t>. «</w:t>
      </w:r>
      <w:proofErr w:type="spellStart"/>
      <w:r>
        <w:rPr>
          <w:sz w:val="28"/>
          <w:szCs w:val="28"/>
        </w:rPr>
        <w:t>AppDatabase</w:t>
      </w:r>
      <w:proofErr w:type="spellEnd"/>
      <w:r>
        <w:rPr>
          <w:sz w:val="28"/>
          <w:szCs w:val="28"/>
        </w:rPr>
        <w:t>»</w:t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5943600" cy="3454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Рис.2</w:t>
      </w:r>
      <w:r w:rsidR="001C78D4">
        <w:rPr>
          <w:sz w:val="28"/>
          <w:szCs w:val="28"/>
          <w:lang w:val="ru-RU"/>
        </w:rPr>
        <w:t>3</w:t>
      </w:r>
      <w:r>
        <w:rPr>
          <w:sz w:val="28"/>
          <w:szCs w:val="28"/>
        </w:rPr>
        <w:t>. «List»</w:t>
      </w:r>
    </w:p>
    <w:p w:rsidR="00DD6CDA" w:rsidRDefault="00DD6CDA" w:rsidP="00AE0C49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DD6CDA" w:rsidRDefault="00DD6CDA" w:rsidP="00AE0C49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5937250" cy="2127250"/>
            <wp:effectExtent l="0" t="0" r="635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>Рис.2</w:t>
      </w:r>
      <w:r w:rsidR="001C78D4">
        <w:rPr>
          <w:sz w:val="28"/>
          <w:szCs w:val="28"/>
          <w:lang w:val="ru-RU"/>
        </w:rPr>
        <w:t>4</w:t>
      </w:r>
      <w:r>
        <w:rPr>
          <w:sz w:val="28"/>
          <w:szCs w:val="28"/>
        </w:rPr>
        <w:t>. «List»</w:t>
      </w:r>
    </w:p>
    <w:p w:rsidR="00AE0C49" w:rsidRDefault="00AE0C49" w:rsidP="00AE0C49">
      <w:pPr>
        <w:spacing w:before="100" w:beforeAutospacing="1" w:after="100" w:afterAutospacing="1"/>
        <w:jc w:val="center"/>
        <w:rPr>
          <w:sz w:val="28"/>
          <w:szCs w:val="28"/>
        </w:rPr>
      </w:pPr>
    </w:p>
    <w:p w:rsidR="00AE0C49" w:rsidRDefault="00AE0C49" w:rsidP="00AE0C49">
      <w:pPr>
        <w:spacing w:before="100" w:beforeAutospacing="1" w:after="100" w:afterAutospacing="1"/>
        <w:jc w:val="center"/>
        <w:rPr>
          <w:rFonts w:asciiTheme="minorHAnsi" w:hAnsiTheme="minorHAnsi" w:cstheme="minorBidi"/>
        </w:rPr>
      </w:pPr>
      <w:r>
        <w:rPr>
          <w:noProof/>
        </w:rPr>
        <w:drawing>
          <wp:inline distT="0" distB="0" distL="0" distR="0">
            <wp:extent cx="5937250" cy="4222750"/>
            <wp:effectExtent l="0" t="0" r="635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22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0C49" w:rsidRPr="001C78D4" w:rsidRDefault="00AE0C49" w:rsidP="00AE0C49">
      <w:pPr>
        <w:spacing w:before="100" w:beforeAutospacing="1" w:after="100" w:afterAutospacing="1"/>
        <w:jc w:val="center"/>
        <w:rPr>
          <w:sz w:val="28"/>
          <w:szCs w:val="28"/>
          <w:lang w:val="ru-RU"/>
        </w:rPr>
      </w:pPr>
      <w:r w:rsidRPr="001C78D4">
        <w:rPr>
          <w:sz w:val="28"/>
          <w:szCs w:val="28"/>
          <w:lang w:val="ru-RU"/>
        </w:rPr>
        <w:t>Рис.2</w:t>
      </w:r>
      <w:r w:rsidR="001C78D4">
        <w:rPr>
          <w:sz w:val="28"/>
          <w:szCs w:val="28"/>
          <w:lang w:val="ru-RU"/>
        </w:rPr>
        <w:t>5</w:t>
      </w:r>
      <w:r w:rsidRPr="001C78D4">
        <w:rPr>
          <w:sz w:val="28"/>
          <w:szCs w:val="28"/>
          <w:lang w:val="ru-RU"/>
        </w:rPr>
        <w:t>. «</w:t>
      </w:r>
      <w:r>
        <w:rPr>
          <w:sz w:val="28"/>
          <w:szCs w:val="28"/>
        </w:rPr>
        <w:t>Images</w:t>
      </w:r>
      <w:r w:rsidRPr="001C78D4">
        <w:rPr>
          <w:sz w:val="28"/>
          <w:szCs w:val="28"/>
          <w:lang w:val="ru-RU"/>
        </w:rPr>
        <w:t>»</w:t>
      </w:r>
    </w:p>
    <w:p w:rsidR="00AE0C49" w:rsidRPr="001C78D4" w:rsidRDefault="00AE0C49" w:rsidP="00AE0C49">
      <w:pPr>
        <w:spacing w:before="100" w:beforeAutospacing="1" w:after="100" w:afterAutospacing="1"/>
        <w:jc w:val="center"/>
        <w:rPr>
          <w:sz w:val="28"/>
          <w:szCs w:val="28"/>
          <w:lang w:val="ru-RU"/>
        </w:rPr>
      </w:pPr>
    </w:p>
    <w:p w:rsidR="00DD6CDA" w:rsidRPr="001C78D4" w:rsidRDefault="00DD6CDA" w:rsidP="00DD6CDA">
      <w:pPr>
        <w:spacing w:before="100" w:beforeAutospacing="1" w:after="100" w:afterAutospacing="1" w:line="256" w:lineRule="auto"/>
        <w:rPr>
          <w:b/>
          <w:bCs/>
          <w:color w:val="000000" w:themeColor="text1"/>
          <w:sz w:val="28"/>
          <w:szCs w:val="28"/>
          <w:lang w:val="ru-RU"/>
        </w:rPr>
      </w:pPr>
      <w:r w:rsidRPr="001C78D4">
        <w:rPr>
          <w:b/>
          <w:bCs/>
          <w:color w:val="000000" w:themeColor="text1"/>
          <w:sz w:val="28"/>
          <w:szCs w:val="28"/>
          <w:lang w:val="ru-RU"/>
        </w:rPr>
        <w:lastRenderedPageBreak/>
        <w:t>Тестовые ситуации:</w:t>
      </w:r>
    </w:p>
    <w:p w:rsidR="00DD6CDA" w:rsidRDefault="00DD6CDA" w:rsidP="00DD6CDA">
      <w:pPr>
        <w:spacing w:before="100" w:beforeAutospacing="1" w:after="100" w:afterAutospacing="1"/>
        <w:jc w:val="center"/>
        <w:rPr>
          <w:i/>
          <w:iCs/>
          <w:color w:val="000000" w:themeColor="text1"/>
          <w:sz w:val="28"/>
          <w:szCs w:val="28"/>
          <w:lang w:val="ru-RU"/>
        </w:rPr>
      </w:pPr>
      <w:r w:rsidRPr="001C78D4">
        <w:rPr>
          <w:i/>
          <w:iCs/>
          <w:color w:val="000000" w:themeColor="text1"/>
          <w:sz w:val="28"/>
          <w:szCs w:val="28"/>
          <w:lang w:val="ru-RU"/>
        </w:rPr>
        <w:t>Данные не введены</w:t>
      </w:r>
    </w:p>
    <w:p w:rsidR="00DD6CDA" w:rsidRDefault="00DD6CDA" w:rsidP="00DD6CDA">
      <w:pPr>
        <w:spacing w:before="100" w:beforeAutospacing="1" w:after="100" w:afterAutospacing="1"/>
        <w:jc w:val="center"/>
        <w:rPr>
          <w:rFonts w:ascii="Segoe UI" w:eastAsia="Segoe UI" w:hAnsi="Segoe UI" w:cs="Segoe UI"/>
          <w:b/>
          <w:bCs/>
          <w:color w:val="2E2F30"/>
          <w:sz w:val="28"/>
          <w:szCs w:val="28"/>
          <w:shd w:val="clear" w:color="auto" w:fill="FFFFFF"/>
          <w:lang w:eastAsia="zh-CN" w:bidi="ar"/>
        </w:rPr>
      </w:pPr>
      <w:r w:rsidRPr="00DD6CDA">
        <w:rPr>
          <w:rFonts w:ascii="Segoe UI" w:eastAsia="Segoe UI" w:hAnsi="Segoe UI" w:cs="Segoe UI"/>
          <w:b/>
          <w:bCs/>
          <w:noProof/>
          <w:color w:val="2E2F30"/>
          <w:sz w:val="28"/>
          <w:szCs w:val="28"/>
          <w:shd w:val="clear" w:color="auto" w:fill="FFFFFF"/>
          <w:lang w:eastAsia="zh-CN" w:bidi="ar"/>
        </w:rPr>
        <w:drawing>
          <wp:inline distT="0" distB="0" distL="0" distR="0" wp14:anchorId="1B92968B" wp14:editId="12379D4D">
            <wp:extent cx="2609850" cy="257512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2988" cy="25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DA" w:rsidRPr="00DD6CDA" w:rsidRDefault="00DD6CDA" w:rsidP="00DD6CDA">
      <w:pPr>
        <w:spacing w:before="100" w:beforeAutospacing="1" w:after="100" w:afterAutospacing="1"/>
        <w:jc w:val="center"/>
        <w:rPr>
          <w:rFonts w:eastAsiaTheme="minorHAnsi"/>
          <w:sz w:val="28"/>
          <w:szCs w:val="28"/>
          <w:lang w:val="ru-RU"/>
        </w:rPr>
      </w:pPr>
      <w:r w:rsidRPr="00DD6CDA">
        <w:rPr>
          <w:sz w:val="28"/>
          <w:szCs w:val="28"/>
          <w:lang w:val="ru-RU"/>
        </w:rPr>
        <w:t>Рис.2</w:t>
      </w:r>
      <w:r w:rsidR="001C78D4">
        <w:rPr>
          <w:sz w:val="28"/>
          <w:szCs w:val="28"/>
          <w:lang w:val="ru-RU"/>
        </w:rPr>
        <w:t>6</w:t>
      </w:r>
      <w:r w:rsidRPr="00DD6CDA">
        <w:rPr>
          <w:sz w:val="28"/>
          <w:szCs w:val="28"/>
          <w:lang w:val="ru-RU"/>
        </w:rPr>
        <w:t>. Тестовая ситуация</w:t>
      </w:r>
    </w:p>
    <w:p w:rsidR="00DD6CDA" w:rsidRPr="00DD6CDA" w:rsidRDefault="00DD6CDA" w:rsidP="00DD6CDA">
      <w:pPr>
        <w:spacing w:before="100" w:beforeAutospacing="1" w:after="100" w:afterAutospacing="1"/>
        <w:jc w:val="center"/>
        <w:rPr>
          <w:rFonts w:eastAsiaTheme="minorHAnsi"/>
          <w:i/>
          <w:iCs/>
          <w:color w:val="000000" w:themeColor="text1"/>
          <w:sz w:val="28"/>
          <w:szCs w:val="28"/>
          <w:lang w:val="ru-RU"/>
        </w:rPr>
      </w:pPr>
      <w:r w:rsidRPr="00DD6CDA">
        <w:rPr>
          <w:i/>
          <w:iCs/>
          <w:color w:val="000000" w:themeColor="text1"/>
          <w:sz w:val="28"/>
          <w:szCs w:val="28"/>
          <w:lang w:val="ru-RU"/>
        </w:rPr>
        <w:t>Слишком короткий пароль</w:t>
      </w:r>
    </w:p>
    <w:p w:rsidR="00DD6CDA" w:rsidRDefault="00DD6CDA" w:rsidP="00DD6CDA">
      <w:pPr>
        <w:jc w:val="center"/>
        <w:rPr>
          <w:rStyle w:val="HTML"/>
          <w:rFonts w:ascii="Times New Roman" w:eastAsia="Courier New" w:hAnsi="Times New Roman"/>
          <w:sz w:val="28"/>
          <w:szCs w:val="28"/>
          <w:u w:val="single"/>
          <w:shd w:val="clear" w:color="auto" w:fill="FFFFFF"/>
          <w:lang w:eastAsia="zh-CN"/>
        </w:rPr>
      </w:pPr>
      <w:r w:rsidRPr="00DD6CDA">
        <w:rPr>
          <w:rFonts w:ascii="Segoe UI" w:eastAsia="Segoe UI" w:hAnsi="Segoe UI" w:cs="Segoe UI"/>
          <w:b/>
          <w:bCs/>
          <w:noProof/>
          <w:color w:val="2E2F30"/>
          <w:sz w:val="28"/>
          <w:szCs w:val="28"/>
          <w:shd w:val="clear" w:color="auto" w:fill="FFFFFF"/>
          <w:lang w:eastAsia="zh-CN" w:bidi="ar"/>
        </w:rPr>
        <w:drawing>
          <wp:inline distT="0" distB="0" distL="0" distR="0" wp14:anchorId="708572A6" wp14:editId="4A8C3DFE">
            <wp:extent cx="2609850" cy="257512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2988" cy="25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DA" w:rsidRDefault="00DD6CDA" w:rsidP="00DD6CDA">
      <w:pPr>
        <w:spacing w:before="100" w:beforeAutospacing="1" w:after="100" w:afterAutospacing="1"/>
        <w:jc w:val="center"/>
        <w:rPr>
          <w:rFonts w:eastAsiaTheme="minorHAnsi"/>
          <w:lang w:val="ru-RU"/>
        </w:rPr>
      </w:pPr>
      <w:r w:rsidRPr="00DD6CDA">
        <w:rPr>
          <w:sz w:val="28"/>
          <w:szCs w:val="28"/>
          <w:lang w:val="ru-RU"/>
        </w:rPr>
        <w:t>Рис.2</w:t>
      </w:r>
      <w:r w:rsidR="001C78D4">
        <w:rPr>
          <w:sz w:val="28"/>
          <w:szCs w:val="28"/>
          <w:lang w:val="ru-RU"/>
        </w:rPr>
        <w:t>7</w:t>
      </w:r>
      <w:r w:rsidRPr="00DD6CDA">
        <w:rPr>
          <w:sz w:val="28"/>
          <w:szCs w:val="28"/>
          <w:lang w:val="ru-RU"/>
        </w:rPr>
        <w:t>. Тестовая ситуация</w:t>
      </w:r>
    </w:p>
    <w:p w:rsidR="00DD6CDA" w:rsidRPr="00DD6CDA" w:rsidRDefault="00DD6CDA" w:rsidP="00DD6CDA">
      <w:pPr>
        <w:spacing w:before="100" w:beforeAutospacing="1" w:after="100" w:afterAutospacing="1"/>
        <w:jc w:val="center"/>
        <w:rPr>
          <w:sz w:val="28"/>
          <w:szCs w:val="28"/>
          <w:lang w:val="ru-RU" w:eastAsia="zh-CN"/>
        </w:rPr>
      </w:pPr>
    </w:p>
    <w:p w:rsidR="00DD6CDA" w:rsidRDefault="00DD6CDA" w:rsidP="00DD6CDA">
      <w:pPr>
        <w:spacing w:before="100" w:beforeAutospacing="1" w:after="100" w:afterAutospacing="1"/>
        <w:jc w:val="center"/>
        <w:rPr>
          <w:rStyle w:val="HTML"/>
          <w:rFonts w:ascii="Times New Roman" w:eastAsia="Courier New" w:hAnsi="Times New Roman"/>
          <w:i/>
          <w:iCs/>
          <w:color w:val="000000" w:themeColor="text1"/>
          <w:sz w:val="28"/>
          <w:szCs w:val="28"/>
          <w:shd w:val="clear" w:color="auto" w:fill="FFFFFF"/>
          <w:lang w:val="ru-RU" w:eastAsia="zh-CN"/>
        </w:rPr>
      </w:pPr>
    </w:p>
    <w:p w:rsidR="001C78D4" w:rsidRPr="00DD6CDA" w:rsidRDefault="001C78D4" w:rsidP="00DD6CDA">
      <w:pPr>
        <w:spacing w:before="100" w:beforeAutospacing="1" w:after="100" w:afterAutospacing="1"/>
        <w:jc w:val="center"/>
        <w:rPr>
          <w:sz w:val="28"/>
          <w:szCs w:val="28"/>
          <w:lang w:val="ru-RU" w:eastAsia="zh-CN"/>
        </w:rPr>
      </w:pPr>
    </w:p>
    <w:p w:rsidR="00DD6CDA" w:rsidRDefault="00DD6CDA" w:rsidP="00434F46">
      <w:pPr>
        <w:spacing w:before="100" w:beforeAutospacing="1" w:after="100" w:afterAutospacing="1" w:line="256" w:lineRule="auto"/>
        <w:rPr>
          <w:b/>
          <w:bCs/>
          <w:color w:val="000000" w:themeColor="text1"/>
          <w:sz w:val="28"/>
          <w:szCs w:val="28"/>
        </w:rPr>
      </w:pPr>
      <w:proofErr w:type="spellStart"/>
      <w:r>
        <w:rPr>
          <w:b/>
          <w:bCs/>
          <w:color w:val="000000" w:themeColor="text1"/>
          <w:sz w:val="28"/>
          <w:szCs w:val="28"/>
        </w:rPr>
        <w:lastRenderedPageBreak/>
        <w:t>Описание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</w:rPr>
        <w:t>пользовательского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bCs/>
          <w:color w:val="000000" w:themeColor="text1"/>
          <w:sz w:val="28"/>
          <w:szCs w:val="28"/>
        </w:rPr>
        <w:t>интерфейса</w:t>
      </w:r>
      <w:proofErr w:type="spellEnd"/>
      <w:r>
        <w:rPr>
          <w:b/>
          <w:bCs/>
          <w:color w:val="000000" w:themeColor="text1"/>
          <w:sz w:val="28"/>
          <w:szCs w:val="28"/>
        </w:rPr>
        <w:t>:</w:t>
      </w:r>
    </w:p>
    <w:p w:rsidR="00DD6CDA" w:rsidRDefault="00DD6CDA" w:rsidP="00DD6CDA">
      <w:pPr>
        <w:numPr>
          <w:ilvl w:val="0"/>
          <w:numId w:val="8"/>
        </w:numPr>
        <w:spacing w:after="160" w:line="256" w:lineRule="auto"/>
        <w:jc w:val="both"/>
        <w:rPr>
          <w:b/>
          <w:bCs/>
          <w:i/>
          <w:iCs/>
          <w:sz w:val="28"/>
          <w:szCs w:val="28"/>
          <w:lang w:val="ru-RU"/>
        </w:rPr>
      </w:pPr>
      <w:proofErr w:type="spellStart"/>
      <w:r>
        <w:rPr>
          <w:b/>
          <w:bCs/>
          <w:i/>
          <w:iCs/>
          <w:sz w:val="28"/>
          <w:szCs w:val="28"/>
        </w:rPr>
        <w:t>Первый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</w:rPr>
        <w:t>экран</w:t>
      </w:r>
      <w:proofErr w:type="spellEnd"/>
      <w:r>
        <w:rPr>
          <w:b/>
          <w:bCs/>
          <w:i/>
          <w:iCs/>
          <w:sz w:val="28"/>
          <w:szCs w:val="28"/>
        </w:rPr>
        <w:t xml:space="preserve"> (login</w:t>
      </w:r>
      <w:proofErr w:type="gramStart"/>
      <w:r>
        <w:rPr>
          <w:b/>
          <w:bCs/>
          <w:i/>
          <w:iCs/>
          <w:sz w:val="28"/>
          <w:szCs w:val="28"/>
        </w:rPr>
        <w:t>) :</w:t>
      </w:r>
      <w:proofErr w:type="gramEnd"/>
    </w:p>
    <w:p w:rsidR="00DD6CDA" w:rsidRPr="00DD6CDA" w:rsidRDefault="001C78D4" w:rsidP="00DD6CDA">
      <w:pPr>
        <w:jc w:val="both"/>
        <w:rPr>
          <w:b/>
          <w:bCs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Для начала пользователь должен ввести свой логин и пароль и нажать на кнопку «Войти»</w:t>
      </w:r>
    </w:p>
    <w:p w:rsidR="00DD6CDA" w:rsidRDefault="00434F46" w:rsidP="00DD6CDA">
      <w:pPr>
        <w:jc w:val="center"/>
        <w:rPr>
          <w:rFonts w:asciiTheme="minorHAnsi" w:hAnsiTheme="minorHAnsi" w:cstheme="minorBidi"/>
          <w:lang w:val="ru-RU"/>
        </w:rPr>
      </w:pPr>
      <w:r w:rsidRPr="00DD6CDA">
        <w:rPr>
          <w:rFonts w:ascii="Segoe UI" w:eastAsia="Segoe UI" w:hAnsi="Segoe UI" w:cs="Segoe UI"/>
          <w:b/>
          <w:bCs/>
          <w:noProof/>
          <w:color w:val="2E2F30"/>
          <w:sz w:val="28"/>
          <w:szCs w:val="28"/>
          <w:shd w:val="clear" w:color="auto" w:fill="FFFFFF"/>
          <w:lang w:eastAsia="zh-CN" w:bidi="ar"/>
        </w:rPr>
        <w:drawing>
          <wp:inline distT="0" distB="0" distL="0" distR="0" wp14:anchorId="135A68B6" wp14:editId="0E6FCC3C">
            <wp:extent cx="2609850" cy="257512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32988" cy="259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DA" w:rsidRDefault="00DD6CDA" w:rsidP="00DD6CDA"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</w:rPr>
        <w:t xml:space="preserve">Рис.28. </w:t>
      </w:r>
      <w:proofErr w:type="spellStart"/>
      <w:r>
        <w:rPr>
          <w:sz w:val="28"/>
          <w:szCs w:val="28"/>
        </w:rPr>
        <w:t>activity_login</w:t>
      </w:r>
      <w:proofErr w:type="spellEnd"/>
    </w:p>
    <w:p w:rsidR="00DD6CDA" w:rsidRDefault="00DD6CDA" w:rsidP="00DD6CDA">
      <w:pPr>
        <w:numPr>
          <w:ilvl w:val="0"/>
          <w:numId w:val="8"/>
        </w:numPr>
        <w:spacing w:after="160" w:line="256" w:lineRule="auto"/>
        <w:jc w:val="both"/>
        <w:rPr>
          <w:sz w:val="28"/>
          <w:szCs w:val="28"/>
        </w:rPr>
      </w:pPr>
      <w:proofErr w:type="spellStart"/>
      <w:r>
        <w:rPr>
          <w:b/>
          <w:bCs/>
          <w:i/>
          <w:iCs/>
          <w:sz w:val="28"/>
          <w:szCs w:val="28"/>
        </w:rPr>
        <w:t>Второй</w:t>
      </w:r>
      <w:proofErr w:type="spellEnd"/>
      <w:r>
        <w:rPr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b/>
          <w:bCs/>
          <w:i/>
          <w:iCs/>
          <w:sz w:val="28"/>
          <w:szCs w:val="28"/>
        </w:rPr>
        <w:t>экран</w:t>
      </w:r>
      <w:proofErr w:type="spellEnd"/>
      <w:r>
        <w:rPr>
          <w:b/>
          <w:bCs/>
          <w:i/>
          <w:iCs/>
          <w:sz w:val="28"/>
          <w:szCs w:val="28"/>
        </w:rPr>
        <w:t xml:space="preserve"> (main</w:t>
      </w:r>
      <w:proofErr w:type="gramStart"/>
      <w:r>
        <w:rPr>
          <w:b/>
          <w:bCs/>
          <w:i/>
          <w:iCs/>
          <w:sz w:val="28"/>
          <w:szCs w:val="28"/>
        </w:rPr>
        <w:t>) :</w:t>
      </w:r>
      <w:proofErr w:type="gramEnd"/>
    </w:p>
    <w:p w:rsidR="00DD6CDA" w:rsidRPr="00DD6CDA" w:rsidRDefault="00DD6CDA" w:rsidP="00DD6CDA">
      <w:pPr>
        <w:jc w:val="both"/>
        <w:rPr>
          <w:sz w:val="28"/>
          <w:szCs w:val="28"/>
          <w:lang w:val="ru-RU"/>
        </w:rPr>
      </w:pPr>
      <w:r w:rsidRPr="00DD6CDA">
        <w:rPr>
          <w:sz w:val="28"/>
          <w:szCs w:val="28"/>
          <w:lang w:val="ru-RU"/>
        </w:rPr>
        <w:t>Потом пользователю будут доступны значки, нажав на которые он сможет увидеть список (</w:t>
      </w:r>
      <w:r>
        <w:rPr>
          <w:sz w:val="28"/>
          <w:szCs w:val="28"/>
        </w:rPr>
        <w:t>List</w:t>
      </w:r>
      <w:r w:rsidRPr="00DD6CDA">
        <w:rPr>
          <w:sz w:val="28"/>
          <w:szCs w:val="28"/>
          <w:lang w:val="ru-RU"/>
        </w:rPr>
        <w:t>)/добавить новое дело в список (</w:t>
      </w:r>
      <w:r>
        <w:rPr>
          <w:sz w:val="28"/>
          <w:szCs w:val="28"/>
        </w:rPr>
        <w:t>Add</w:t>
      </w:r>
      <w:r w:rsidRPr="00DD6CDA">
        <w:rPr>
          <w:sz w:val="28"/>
          <w:szCs w:val="28"/>
          <w:lang w:val="ru-RU"/>
        </w:rPr>
        <w:t>) /выйти из аккаунта (</w:t>
      </w:r>
      <w:r>
        <w:rPr>
          <w:sz w:val="28"/>
          <w:szCs w:val="28"/>
        </w:rPr>
        <w:t>Exit</w:t>
      </w:r>
      <w:r w:rsidRPr="00DD6CDA">
        <w:rPr>
          <w:sz w:val="28"/>
          <w:szCs w:val="28"/>
          <w:lang w:val="ru-RU"/>
        </w:rPr>
        <w:t>)</w:t>
      </w:r>
    </w:p>
    <w:p w:rsidR="00DD6CDA" w:rsidRDefault="00DD6CDA" w:rsidP="00DD6CDA">
      <w:pPr>
        <w:jc w:val="center"/>
        <w:rPr>
          <w:rFonts w:asciiTheme="minorHAnsi" w:hAnsiTheme="minorHAnsi" w:cstheme="minorBidi"/>
          <w:lang w:val="ru-RU"/>
        </w:rPr>
      </w:pPr>
      <w:r>
        <w:rPr>
          <w:noProof/>
        </w:rPr>
        <w:drawing>
          <wp:inline distT="0" distB="0" distL="0" distR="0">
            <wp:extent cx="2491740" cy="249936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зображение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6CDA" w:rsidRDefault="00DD6CDA" w:rsidP="00DD6CDA">
      <w:pPr>
        <w:spacing w:before="100" w:beforeAutospacing="1" w:after="100" w:afterAutospacing="1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Рис.29. </w:t>
      </w:r>
      <w:proofErr w:type="spellStart"/>
      <w:r>
        <w:rPr>
          <w:sz w:val="28"/>
          <w:szCs w:val="28"/>
        </w:rPr>
        <w:t>activity_main</w:t>
      </w:r>
      <w:proofErr w:type="spellEnd"/>
    </w:p>
    <w:p w:rsidR="00DD6CDA" w:rsidRDefault="00DD6CDA" w:rsidP="00DD6CDA">
      <w:pPr>
        <w:jc w:val="center"/>
        <w:rPr>
          <w:rFonts w:asciiTheme="minorHAnsi" w:hAnsiTheme="minorHAnsi" w:cstheme="minorBidi"/>
          <w:lang w:val="ru-RU"/>
        </w:rPr>
      </w:pPr>
    </w:p>
    <w:p w:rsidR="00DD6CDA" w:rsidRPr="00DD6CDA" w:rsidRDefault="00DD6CDA" w:rsidP="00DD6CDA">
      <w:pPr>
        <w:numPr>
          <w:ilvl w:val="0"/>
          <w:numId w:val="8"/>
        </w:numPr>
        <w:spacing w:after="160" w:line="256" w:lineRule="auto"/>
        <w:rPr>
          <w:b/>
          <w:bCs/>
          <w:i/>
          <w:iCs/>
          <w:sz w:val="28"/>
          <w:szCs w:val="28"/>
          <w:lang w:val="ru-RU"/>
        </w:rPr>
      </w:pPr>
      <w:r w:rsidRPr="00DD6CDA">
        <w:rPr>
          <w:b/>
          <w:bCs/>
          <w:i/>
          <w:iCs/>
          <w:sz w:val="28"/>
          <w:szCs w:val="28"/>
          <w:lang w:val="ru-RU"/>
        </w:rPr>
        <w:t>Третий экран (</w:t>
      </w:r>
      <w:r>
        <w:rPr>
          <w:b/>
          <w:bCs/>
          <w:i/>
          <w:iCs/>
          <w:sz w:val="28"/>
          <w:szCs w:val="28"/>
        </w:rPr>
        <w:t>images</w:t>
      </w:r>
      <w:r w:rsidRPr="00DD6CDA">
        <w:rPr>
          <w:b/>
          <w:bCs/>
          <w:i/>
          <w:iCs/>
          <w:sz w:val="28"/>
          <w:szCs w:val="28"/>
          <w:lang w:val="ru-RU"/>
        </w:rPr>
        <w:t>) (При нажатии на значок «</w:t>
      </w:r>
      <w:proofErr w:type="gramStart"/>
      <w:r w:rsidRPr="00DD6CDA">
        <w:rPr>
          <w:b/>
          <w:bCs/>
          <w:i/>
          <w:iCs/>
          <w:sz w:val="28"/>
          <w:szCs w:val="28"/>
          <w:lang w:val="ru-RU"/>
        </w:rPr>
        <w:t>Добавление(</w:t>
      </w:r>
      <w:proofErr w:type="gramEnd"/>
      <w:r>
        <w:rPr>
          <w:b/>
          <w:bCs/>
          <w:i/>
          <w:iCs/>
          <w:sz w:val="28"/>
          <w:szCs w:val="28"/>
        </w:rPr>
        <w:t>Add</w:t>
      </w:r>
      <w:r w:rsidRPr="00DD6CDA">
        <w:rPr>
          <w:b/>
          <w:bCs/>
          <w:i/>
          <w:iCs/>
          <w:sz w:val="28"/>
          <w:szCs w:val="28"/>
          <w:lang w:val="ru-RU"/>
        </w:rPr>
        <w:t>)»):</w:t>
      </w:r>
    </w:p>
    <w:p w:rsidR="00DD6CDA" w:rsidRPr="00DD6CDA" w:rsidRDefault="00DD6CDA" w:rsidP="00DD6CDA">
      <w:pPr>
        <w:rPr>
          <w:sz w:val="28"/>
          <w:szCs w:val="28"/>
          <w:lang w:val="ru-RU"/>
        </w:rPr>
      </w:pPr>
      <w:r w:rsidRPr="00DD6CDA">
        <w:rPr>
          <w:sz w:val="28"/>
          <w:szCs w:val="28"/>
          <w:lang w:val="ru-RU"/>
        </w:rPr>
        <w:lastRenderedPageBreak/>
        <w:t>Здесь пользователь может добавить новое дело в список (прокрутив вниз), если же поле останется пустым, то никаких действий не произойдёт</w:t>
      </w:r>
    </w:p>
    <w:p w:rsidR="00DD6CDA" w:rsidRDefault="00434F46" w:rsidP="00DD6CDA">
      <w:pPr>
        <w:jc w:val="center"/>
        <w:rPr>
          <w:rFonts w:asciiTheme="minorHAnsi" w:hAnsiTheme="minorHAnsi" w:cstheme="minorBidi"/>
        </w:rPr>
      </w:pPr>
      <w:r w:rsidRPr="00434F46">
        <w:rPr>
          <w:rFonts w:asciiTheme="minorHAnsi" w:hAnsiTheme="minorHAnsi" w:cstheme="minorBidi"/>
          <w:noProof/>
        </w:rPr>
        <w:drawing>
          <wp:inline distT="0" distB="0" distL="0" distR="0" wp14:anchorId="4CAFDA0F" wp14:editId="2FB88D1B">
            <wp:extent cx="2286319" cy="2372056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8631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DA" w:rsidRDefault="00DD6CDA" w:rsidP="00DD6CD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Рис.30. </w:t>
      </w:r>
      <w:proofErr w:type="spellStart"/>
      <w:r>
        <w:rPr>
          <w:sz w:val="28"/>
          <w:szCs w:val="28"/>
        </w:rPr>
        <w:t>activity_images</w:t>
      </w:r>
      <w:proofErr w:type="spellEnd"/>
    </w:p>
    <w:p w:rsidR="00DD6CDA" w:rsidRDefault="00DD6CDA" w:rsidP="00DD6CDA">
      <w:pPr>
        <w:numPr>
          <w:ilvl w:val="0"/>
          <w:numId w:val="8"/>
        </w:numPr>
        <w:spacing w:after="160" w:line="256" w:lineRule="auto"/>
        <w:rPr>
          <w:b/>
          <w:bCs/>
          <w:i/>
          <w:iCs/>
          <w:sz w:val="28"/>
          <w:szCs w:val="28"/>
          <w:lang w:val="ru-RU"/>
        </w:rPr>
      </w:pPr>
      <w:r w:rsidRPr="00DD6CDA">
        <w:rPr>
          <w:b/>
          <w:bCs/>
          <w:i/>
          <w:iCs/>
          <w:sz w:val="28"/>
          <w:szCs w:val="28"/>
          <w:lang w:val="ru-RU"/>
        </w:rPr>
        <w:t>Четвертый экран(</w:t>
      </w:r>
      <w:r>
        <w:rPr>
          <w:b/>
          <w:bCs/>
          <w:i/>
          <w:iCs/>
          <w:sz w:val="28"/>
          <w:szCs w:val="28"/>
        </w:rPr>
        <w:t>list</w:t>
      </w:r>
      <w:r w:rsidRPr="00DD6CDA">
        <w:rPr>
          <w:b/>
          <w:bCs/>
          <w:i/>
          <w:iCs/>
          <w:sz w:val="28"/>
          <w:szCs w:val="28"/>
          <w:lang w:val="ru-RU"/>
        </w:rPr>
        <w:t xml:space="preserve">) (При нажатии на кнопку </w:t>
      </w:r>
      <w:r>
        <w:rPr>
          <w:b/>
          <w:bCs/>
          <w:i/>
          <w:iCs/>
          <w:sz w:val="28"/>
          <w:szCs w:val="28"/>
        </w:rPr>
        <w:t>ADD</w:t>
      </w:r>
      <w:r w:rsidRPr="00DD6CDA">
        <w:rPr>
          <w:b/>
          <w:bCs/>
          <w:i/>
          <w:iCs/>
          <w:sz w:val="28"/>
          <w:szCs w:val="28"/>
          <w:lang w:val="ru-RU"/>
        </w:rPr>
        <w:t>)</w:t>
      </w:r>
    </w:p>
    <w:p w:rsidR="00DD6CDA" w:rsidRPr="00DD6CDA" w:rsidRDefault="00DD6CDA" w:rsidP="00DD6CDA">
      <w:pPr>
        <w:rPr>
          <w:sz w:val="28"/>
          <w:szCs w:val="28"/>
          <w:lang w:val="ru-RU"/>
        </w:rPr>
      </w:pPr>
      <w:r w:rsidRPr="00DD6CDA">
        <w:rPr>
          <w:sz w:val="28"/>
          <w:szCs w:val="28"/>
          <w:lang w:val="ru-RU"/>
        </w:rPr>
        <w:t xml:space="preserve">  У пользователя выводится весь список добавленных дел (с новой задачей)</w:t>
      </w:r>
    </w:p>
    <w:p w:rsidR="00DD6CDA" w:rsidRDefault="00434F46" w:rsidP="00DD6CDA">
      <w:pPr>
        <w:jc w:val="center"/>
        <w:rPr>
          <w:rFonts w:asciiTheme="minorHAnsi" w:hAnsiTheme="minorHAnsi" w:cstheme="minorBidi"/>
        </w:rPr>
      </w:pPr>
      <w:r w:rsidRPr="00DD6CDA">
        <w:rPr>
          <w:noProof/>
          <w:lang w:val="ru-RU"/>
        </w:rPr>
        <w:drawing>
          <wp:inline distT="0" distB="0" distL="0" distR="0" wp14:anchorId="11D48BCB" wp14:editId="2203977B">
            <wp:extent cx="2413000" cy="2457892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43013" cy="248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CDA" w:rsidRDefault="00DD6CDA" w:rsidP="00DD6CDA">
      <w:pPr>
        <w:jc w:val="center"/>
      </w:pPr>
      <w:r>
        <w:rPr>
          <w:sz w:val="28"/>
          <w:szCs w:val="28"/>
        </w:rPr>
        <w:t xml:space="preserve">Рис.31. </w:t>
      </w:r>
      <w:proofErr w:type="spellStart"/>
      <w:r>
        <w:rPr>
          <w:sz w:val="28"/>
          <w:szCs w:val="28"/>
        </w:rPr>
        <w:t>activity_list</w:t>
      </w:r>
      <w:proofErr w:type="spellEnd"/>
    </w:p>
    <w:p w:rsidR="00DD6CDA" w:rsidRDefault="00DD6CDA" w:rsidP="00DD6CDA">
      <w:pPr>
        <w:numPr>
          <w:ilvl w:val="0"/>
          <w:numId w:val="8"/>
        </w:numPr>
        <w:spacing w:after="160"/>
        <w:rPr>
          <w:sz w:val="28"/>
          <w:szCs w:val="28"/>
          <w:lang w:val="ru-RU"/>
        </w:rPr>
      </w:pPr>
      <w:r w:rsidRPr="00DD6CDA">
        <w:rPr>
          <w:sz w:val="28"/>
          <w:szCs w:val="28"/>
          <w:lang w:val="ru-RU"/>
        </w:rPr>
        <w:t xml:space="preserve">При нажатии на значок </w:t>
      </w:r>
      <w:r>
        <w:rPr>
          <w:sz w:val="28"/>
          <w:szCs w:val="28"/>
        </w:rPr>
        <w:t>List</w:t>
      </w:r>
      <w:r w:rsidRPr="00DD6CDA">
        <w:rPr>
          <w:sz w:val="28"/>
          <w:szCs w:val="28"/>
          <w:lang w:val="ru-RU"/>
        </w:rPr>
        <w:t xml:space="preserve"> второго экрана также выводится список</w:t>
      </w:r>
    </w:p>
    <w:p w:rsidR="00DD6CDA" w:rsidRPr="00DD6CDA" w:rsidRDefault="00DD6CDA" w:rsidP="00DD6CDA">
      <w:pPr>
        <w:numPr>
          <w:ilvl w:val="0"/>
          <w:numId w:val="8"/>
        </w:numPr>
        <w:spacing w:after="160"/>
        <w:rPr>
          <w:b/>
          <w:bCs/>
          <w:color w:val="000000" w:themeColor="text1"/>
          <w:sz w:val="28"/>
          <w:szCs w:val="28"/>
          <w:lang w:val="ru-RU"/>
        </w:rPr>
      </w:pPr>
      <w:r w:rsidRPr="00DD6CDA">
        <w:rPr>
          <w:sz w:val="28"/>
          <w:szCs w:val="28"/>
          <w:lang w:val="ru-RU"/>
        </w:rPr>
        <w:t xml:space="preserve">При нажатии на значок </w:t>
      </w:r>
      <w:r>
        <w:rPr>
          <w:sz w:val="28"/>
          <w:szCs w:val="28"/>
        </w:rPr>
        <w:t>Exit</w:t>
      </w:r>
      <w:r w:rsidRPr="00DD6CDA">
        <w:rPr>
          <w:sz w:val="28"/>
          <w:szCs w:val="28"/>
          <w:lang w:val="ru-RU"/>
        </w:rPr>
        <w:t xml:space="preserve"> второго экрана - идёт выход пользователя из приложения и отображение первого экрана (</w:t>
      </w:r>
      <w:r>
        <w:rPr>
          <w:sz w:val="28"/>
          <w:szCs w:val="28"/>
        </w:rPr>
        <w:t>activity</w:t>
      </w:r>
      <w:r w:rsidRPr="00DD6CDA">
        <w:rPr>
          <w:sz w:val="28"/>
          <w:szCs w:val="28"/>
          <w:lang w:val="ru-RU"/>
        </w:rPr>
        <w:t>_</w:t>
      </w:r>
      <w:r>
        <w:rPr>
          <w:sz w:val="28"/>
          <w:szCs w:val="28"/>
        </w:rPr>
        <w:t>login</w:t>
      </w:r>
      <w:r w:rsidRPr="00DD6CDA">
        <w:rPr>
          <w:sz w:val="28"/>
          <w:szCs w:val="28"/>
          <w:lang w:val="ru-RU"/>
        </w:rPr>
        <w:t>)</w:t>
      </w:r>
    </w:p>
    <w:p w:rsidR="00AE0C49" w:rsidRPr="00DD6CDA" w:rsidRDefault="00AE0C49" w:rsidP="00AE0C49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b/>
          <w:bCs/>
          <w:sz w:val="28"/>
          <w:szCs w:val="28"/>
          <w:lang w:val="ru-RU"/>
        </w:rPr>
      </w:pPr>
    </w:p>
    <w:p w:rsidR="00BB16CE" w:rsidRPr="00697A16" w:rsidRDefault="00CB13B0">
      <w:pPr>
        <w:spacing w:after="160"/>
        <w:jc w:val="center"/>
        <w:rPr>
          <w:b/>
          <w:bCs/>
          <w:sz w:val="28"/>
          <w:szCs w:val="28"/>
        </w:rPr>
      </w:pPr>
      <w:r w:rsidRPr="002142A5">
        <w:rPr>
          <w:b/>
          <w:bCs/>
          <w:sz w:val="28"/>
          <w:szCs w:val="28"/>
          <w:lang w:val="ru-RU"/>
        </w:rPr>
        <w:t>Используемые</w:t>
      </w:r>
      <w:r w:rsidRPr="00697A16">
        <w:rPr>
          <w:b/>
          <w:bCs/>
          <w:sz w:val="28"/>
          <w:szCs w:val="28"/>
        </w:rPr>
        <w:t xml:space="preserve"> </w:t>
      </w:r>
      <w:r w:rsidRPr="002142A5">
        <w:rPr>
          <w:b/>
          <w:bCs/>
          <w:sz w:val="28"/>
          <w:szCs w:val="28"/>
          <w:lang w:val="ru-RU"/>
        </w:rPr>
        <w:t>библиотеки</w:t>
      </w:r>
      <w:r w:rsidRPr="00697A16">
        <w:rPr>
          <w:b/>
          <w:bCs/>
          <w:sz w:val="28"/>
          <w:szCs w:val="28"/>
        </w:rPr>
        <w:t>:</w:t>
      </w:r>
    </w:p>
    <w:p w:rsidR="00697A16" w:rsidRPr="00697A16" w:rsidRDefault="00697A16" w:rsidP="00697A1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  <w:color w:val="A9B7C6"/>
          <w:sz w:val="20"/>
          <w:szCs w:val="20"/>
          <w:lang w:eastAsia="ru-RU"/>
        </w:rPr>
      </w:pP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implementation 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'androidx.core:core-ktx:1.8.0'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implementation 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'com.google.android.gms:play-services-wearable:19.0.0'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implementation 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'androidx.percentlayout:percentlayout:1.0.0'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lastRenderedPageBreak/>
        <w:t xml:space="preserve">implementation 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'androidx.legacy:legacy-support-v4:1.0.0'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implementation 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'androidx.recyclerview:recyclerview:1.3.2'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>implementation platform(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'androidx.compose:compose-bom:2022.10.00'</w:t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>)</w:t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br/>
        <w:t xml:space="preserve">implementation 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androidx.compose.ui:ui</w:t>
      </w:r>
      <w:proofErr w:type="spellEnd"/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'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implementation 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androidx.compose.ui:ui-tooling-preview</w:t>
      </w:r>
      <w:proofErr w:type="spellEnd"/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'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implementation 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androidx.wear.compose:compose-material</w:t>
      </w:r>
      <w:proofErr w:type="spellEnd"/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:</w:t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>$</w:t>
      </w:r>
      <w:proofErr w:type="spellStart"/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>wear_compose_version</w:t>
      </w:r>
      <w:proofErr w:type="spellEnd"/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"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implementation 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androidx.wear.compose:compose-foundation</w:t>
      </w:r>
      <w:proofErr w:type="spellEnd"/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:</w:t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>$</w:t>
      </w:r>
      <w:proofErr w:type="spellStart"/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>wear_compose_version</w:t>
      </w:r>
      <w:proofErr w:type="spellEnd"/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"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implementation 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'androidx.lifecycle:lifecycle-runtime-ktx:2.5.1'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implementation 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'androidx.activity:activity-compose:1.5.1'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implementation 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androidx.wear.tiles:tiles</w:t>
      </w:r>
      <w:proofErr w:type="spellEnd"/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:</w:t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>$</w:t>
      </w:r>
      <w:proofErr w:type="spellStart"/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>wear_tiles_version</w:t>
      </w:r>
      <w:proofErr w:type="spellEnd"/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"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implementation 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"</w:t>
      </w:r>
      <w:proofErr w:type="spellStart"/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androidx.wear.tiles:tiles-material</w:t>
      </w:r>
      <w:proofErr w:type="spellEnd"/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:</w:t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>$</w:t>
      </w:r>
      <w:proofErr w:type="spellStart"/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>wear_tiles_version</w:t>
      </w:r>
      <w:proofErr w:type="spellEnd"/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"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implementation 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"com.google.android.horologist:horologist-compose-tools:</w:t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>$horologist_version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"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proofErr w:type="spellStart"/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>implementation</w:t>
      </w:r>
      <w:proofErr w:type="spellEnd"/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 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"com.google.android.horologist:horologist-tiles:</w:t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>$horologist_version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"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proofErr w:type="spellStart"/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>implementation</w:t>
      </w:r>
      <w:proofErr w:type="spellEnd"/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 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'androidx.wear.watchface:watchface-complications-data-source-ktx:1.1.1'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proofErr w:type="spellStart"/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>implementation</w:t>
      </w:r>
      <w:proofErr w:type="spellEnd"/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 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'androidx.appcompat:appcompat:1.7.0'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implementation 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'com.google.android.material:material:1.5.0'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implementation 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'androidx.constraintlayout:constraintlayout:2.2.0'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proofErr w:type="spellStart"/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>androidTestImplementation</w:t>
      </w:r>
      <w:proofErr w:type="spellEnd"/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 platform(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'androidx.compose:compose-bom:2022.10.00'</w:t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>)</w:t>
      </w:r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>androidTestImplementation</w:t>
      </w:r>
      <w:proofErr w:type="spellEnd"/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 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'androidx.compose.ui:ui-test-junit4'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proofErr w:type="spellStart"/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>debugImplementation</w:t>
      </w:r>
      <w:proofErr w:type="spellEnd"/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 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androidx.compose.ui:ui-tooling</w:t>
      </w:r>
      <w:proofErr w:type="spellEnd"/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'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br/>
      </w:r>
      <w:proofErr w:type="spellStart"/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>debugImplementation</w:t>
      </w:r>
      <w:proofErr w:type="spellEnd"/>
      <w:r w:rsidRPr="00697A16">
        <w:rPr>
          <w:rFonts w:ascii="Courier New" w:hAnsi="Courier New" w:cs="Courier New"/>
          <w:color w:val="A9B7C6"/>
          <w:sz w:val="20"/>
          <w:szCs w:val="20"/>
          <w:lang w:eastAsia="ru-RU"/>
        </w:rPr>
        <w:t xml:space="preserve"> </w:t>
      </w:r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androidx.compose.ui:ui-test-manifest</w:t>
      </w:r>
      <w:proofErr w:type="spellEnd"/>
      <w:r w:rsidRPr="00697A16">
        <w:rPr>
          <w:rFonts w:ascii="Courier New" w:hAnsi="Courier New" w:cs="Courier New"/>
          <w:color w:val="6A8759"/>
          <w:sz w:val="20"/>
          <w:szCs w:val="20"/>
          <w:lang w:eastAsia="ru-RU"/>
        </w:rPr>
        <w:t>'</w:t>
      </w:r>
    </w:p>
    <w:p w:rsidR="00BB16CE" w:rsidRPr="001C78D4" w:rsidRDefault="00BB16CE">
      <w:pPr>
        <w:spacing w:after="160"/>
        <w:jc w:val="both"/>
        <w:rPr>
          <w:sz w:val="28"/>
          <w:szCs w:val="28"/>
        </w:rPr>
      </w:pPr>
    </w:p>
    <w:p w:rsidR="00BB16CE" w:rsidRPr="002142A5" w:rsidRDefault="00CB13B0">
      <w:pPr>
        <w:spacing w:after="160"/>
        <w:rPr>
          <w:sz w:val="28"/>
          <w:szCs w:val="28"/>
          <w:lang w:val="ru-RU"/>
        </w:rPr>
      </w:pPr>
      <w:r w:rsidRPr="002142A5">
        <w:rPr>
          <w:b/>
          <w:bCs/>
          <w:sz w:val="28"/>
          <w:szCs w:val="28"/>
          <w:lang w:val="ru-RU"/>
        </w:rPr>
        <w:t>Описание разработанных функций и методов:</w:t>
      </w:r>
    </w:p>
    <w:p w:rsidR="00AE0C49" w:rsidRDefault="00AE0C49" w:rsidP="00AE0C49">
      <w:pPr>
        <w:numPr>
          <w:ilvl w:val="0"/>
          <w:numId w:val="6"/>
        </w:numPr>
        <w:spacing w:before="100" w:beforeAutospacing="1" w:after="100" w:afterAutospacing="1" w:line="256" w:lineRule="auto"/>
        <w:jc w:val="both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Описание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разработанных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методов</w:t>
      </w:r>
      <w:proofErr w:type="spellEnd"/>
      <w:r>
        <w:rPr>
          <w:b/>
          <w:sz w:val="28"/>
          <w:szCs w:val="28"/>
        </w:rPr>
        <w:t>:</w:t>
      </w:r>
    </w:p>
    <w:p w:rsidR="00AE0C49" w:rsidRDefault="00AE0C49" w:rsidP="00AE0C49">
      <w:pPr>
        <w:spacing w:before="100" w:beforeAutospacing="1" w:after="100" w:afterAutospacing="1"/>
        <w:jc w:val="center"/>
        <w:rPr>
          <w:bCs/>
          <w:sz w:val="28"/>
          <w:szCs w:val="28"/>
          <w:u w:val="single"/>
        </w:rPr>
      </w:pPr>
      <w:proofErr w:type="spellStart"/>
      <w:r>
        <w:rPr>
          <w:bCs/>
          <w:sz w:val="28"/>
          <w:szCs w:val="28"/>
          <w:u w:val="single"/>
        </w:rPr>
        <w:t>Методы</w:t>
      </w:r>
      <w:proofErr w:type="spellEnd"/>
      <w:r>
        <w:rPr>
          <w:bCs/>
          <w:sz w:val="28"/>
          <w:szCs w:val="28"/>
          <w:u w:val="single"/>
        </w:rPr>
        <w:t xml:space="preserve"> </w:t>
      </w:r>
      <w:proofErr w:type="spellStart"/>
      <w:r>
        <w:rPr>
          <w:bCs/>
          <w:sz w:val="28"/>
          <w:szCs w:val="28"/>
          <w:u w:val="single"/>
        </w:rPr>
        <w:t>класса</w:t>
      </w:r>
      <w:proofErr w:type="spellEnd"/>
      <w:r>
        <w:rPr>
          <w:bCs/>
          <w:sz w:val="28"/>
          <w:szCs w:val="28"/>
          <w:u w:val="single"/>
        </w:rPr>
        <w:t xml:space="preserve"> Login:</w:t>
      </w:r>
    </w:p>
    <w:p w:rsidR="00AE0C49" w:rsidRDefault="00AE0C49" w:rsidP="00AE0C49">
      <w:pPr>
        <w:spacing w:before="100" w:beforeAutospacing="1" w:after="100" w:afterAutospacing="1"/>
        <w:rPr>
          <w:bCs/>
          <w:sz w:val="28"/>
          <w:szCs w:val="28"/>
          <w:lang w:val="ru-RU"/>
        </w:rPr>
      </w:pPr>
      <w:r>
        <w:rPr>
          <w:b/>
          <w:sz w:val="28"/>
          <w:szCs w:val="28"/>
        </w:rPr>
        <w:t>fun</w:t>
      </w:r>
      <w:r w:rsidRPr="00AE0C49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>next</w:t>
      </w:r>
      <w:r w:rsidRPr="00AE0C49">
        <w:rPr>
          <w:b/>
          <w:sz w:val="28"/>
          <w:szCs w:val="28"/>
          <w:lang w:val="ru-RU"/>
        </w:rPr>
        <w:t xml:space="preserve"> (</w:t>
      </w:r>
      <w:proofErr w:type="gramStart"/>
      <w:r>
        <w:rPr>
          <w:b/>
          <w:sz w:val="28"/>
          <w:szCs w:val="28"/>
        </w:rPr>
        <w:t>view</w:t>
      </w:r>
      <w:r w:rsidRPr="00AE0C49">
        <w:rPr>
          <w:b/>
          <w:sz w:val="28"/>
          <w:szCs w:val="28"/>
          <w:lang w:val="ru-RU"/>
        </w:rPr>
        <w:t>:</w:t>
      </w:r>
      <w:r>
        <w:rPr>
          <w:b/>
          <w:sz w:val="28"/>
          <w:szCs w:val="28"/>
        </w:rPr>
        <w:t>View</w:t>
      </w:r>
      <w:proofErr w:type="gramEnd"/>
      <w:r w:rsidRPr="00AE0C49">
        <w:rPr>
          <w:b/>
          <w:sz w:val="28"/>
          <w:szCs w:val="28"/>
          <w:lang w:val="ru-RU"/>
        </w:rPr>
        <w:t xml:space="preserve">) </w:t>
      </w:r>
      <w:r w:rsidRPr="00AE0C49">
        <w:rPr>
          <w:bCs/>
          <w:sz w:val="28"/>
          <w:szCs w:val="28"/>
          <w:lang w:val="ru-RU"/>
        </w:rPr>
        <w:t xml:space="preserve"> - метод проверки полученных логина и пароля, а также переход на следующий экран</w:t>
      </w:r>
    </w:p>
    <w:p w:rsidR="00AE0C49" w:rsidRDefault="00AE0C49" w:rsidP="00AE0C49">
      <w:pPr>
        <w:spacing w:before="100" w:beforeAutospacing="1" w:after="100" w:afterAutospacing="1"/>
        <w:jc w:val="center"/>
        <w:rPr>
          <w:bCs/>
          <w:sz w:val="28"/>
          <w:szCs w:val="28"/>
          <w:u w:val="single"/>
        </w:rPr>
      </w:pPr>
      <w:proofErr w:type="spellStart"/>
      <w:r>
        <w:rPr>
          <w:bCs/>
          <w:sz w:val="28"/>
          <w:szCs w:val="28"/>
          <w:u w:val="single"/>
        </w:rPr>
        <w:t>Методы</w:t>
      </w:r>
      <w:proofErr w:type="spellEnd"/>
      <w:r>
        <w:rPr>
          <w:bCs/>
          <w:sz w:val="28"/>
          <w:szCs w:val="28"/>
          <w:u w:val="single"/>
        </w:rPr>
        <w:t xml:space="preserve"> </w:t>
      </w:r>
      <w:proofErr w:type="spellStart"/>
      <w:r>
        <w:rPr>
          <w:bCs/>
          <w:sz w:val="28"/>
          <w:szCs w:val="28"/>
          <w:u w:val="single"/>
        </w:rPr>
        <w:t>класса</w:t>
      </w:r>
      <w:proofErr w:type="spellEnd"/>
      <w:r>
        <w:rPr>
          <w:bCs/>
          <w:sz w:val="28"/>
          <w:szCs w:val="28"/>
          <w:u w:val="single"/>
        </w:rPr>
        <w:t xml:space="preserve"> Main:</w:t>
      </w:r>
    </w:p>
    <w:p w:rsidR="00AE0C49" w:rsidRDefault="00AE0C49" w:rsidP="00AE0C49">
      <w:pPr>
        <w:rPr>
          <w:rFonts w:asciiTheme="minorHAnsi" w:hAnsiTheme="minorHAnsi" w:cstheme="minorBidi"/>
        </w:rPr>
      </w:pPr>
      <w:r>
        <w:rPr>
          <w:b/>
          <w:sz w:val="28"/>
          <w:szCs w:val="28"/>
        </w:rPr>
        <w:t>fun login (</w:t>
      </w:r>
      <w:proofErr w:type="spellStart"/>
      <w:proofErr w:type="gramStart"/>
      <w:r>
        <w:rPr>
          <w:b/>
          <w:sz w:val="28"/>
          <w:szCs w:val="28"/>
        </w:rPr>
        <w:t>view:View</w:t>
      </w:r>
      <w:proofErr w:type="spellEnd"/>
      <w:proofErr w:type="gramEnd"/>
      <w:r>
        <w:rPr>
          <w:b/>
          <w:sz w:val="28"/>
          <w:szCs w:val="28"/>
        </w:rPr>
        <w:t xml:space="preserve">)  - </w:t>
      </w:r>
      <w:proofErr w:type="spellStart"/>
      <w:r>
        <w:rPr>
          <w:bCs/>
          <w:sz w:val="28"/>
          <w:szCs w:val="28"/>
        </w:rPr>
        <w:t>запускает</w:t>
      </w:r>
      <w:proofErr w:type="spellEnd"/>
      <w:r>
        <w:rPr>
          <w:bCs/>
          <w:sz w:val="28"/>
          <w:szCs w:val="28"/>
        </w:rPr>
        <w:t xml:space="preserve"> Login</w:t>
      </w:r>
    </w:p>
    <w:p w:rsidR="00AE0C49" w:rsidRDefault="00AE0C49" w:rsidP="00AE0C49">
      <w:pPr>
        <w:spacing w:before="100" w:beforeAutospacing="1" w:after="100" w:afterAutospacing="1"/>
        <w:rPr>
          <w:bCs/>
          <w:sz w:val="28"/>
          <w:szCs w:val="28"/>
          <w:lang w:val="ru-RU"/>
        </w:rPr>
      </w:pPr>
      <w:r>
        <w:rPr>
          <w:b/>
          <w:sz w:val="28"/>
          <w:szCs w:val="28"/>
        </w:rPr>
        <w:t>fun</w:t>
      </w:r>
      <w:r w:rsidRPr="00AE0C49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>list</w:t>
      </w:r>
      <w:r w:rsidRPr="00AE0C49">
        <w:rPr>
          <w:b/>
          <w:sz w:val="28"/>
          <w:szCs w:val="28"/>
          <w:lang w:val="ru-RU"/>
        </w:rPr>
        <w:t xml:space="preserve"> (</w:t>
      </w:r>
      <w:proofErr w:type="gramStart"/>
      <w:r>
        <w:rPr>
          <w:b/>
          <w:sz w:val="28"/>
          <w:szCs w:val="28"/>
        </w:rPr>
        <w:t>view</w:t>
      </w:r>
      <w:r w:rsidRPr="00AE0C49">
        <w:rPr>
          <w:b/>
          <w:sz w:val="28"/>
          <w:szCs w:val="28"/>
          <w:lang w:val="ru-RU"/>
        </w:rPr>
        <w:t>:</w:t>
      </w:r>
      <w:r>
        <w:rPr>
          <w:b/>
          <w:sz w:val="28"/>
          <w:szCs w:val="28"/>
        </w:rPr>
        <w:t>View</w:t>
      </w:r>
      <w:proofErr w:type="gramEnd"/>
      <w:r w:rsidRPr="00AE0C49">
        <w:rPr>
          <w:b/>
          <w:sz w:val="28"/>
          <w:szCs w:val="28"/>
          <w:lang w:val="ru-RU"/>
        </w:rPr>
        <w:t xml:space="preserve">)  - </w:t>
      </w:r>
      <w:r w:rsidRPr="00AE0C49">
        <w:rPr>
          <w:rFonts w:eastAsia="Segoe UI"/>
          <w:color w:val="000000" w:themeColor="text1"/>
          <w:sz w:val="28"/>
          <w:szCs w:val="28"/>
          <w:shd w:val="clear" w:color="auto" w:fill="FFFFFF"/>
          <w:lang w:val="ru-RU" w:eastAsia="zh-CN" w:bidi="ar"/>
        </w:rPr>
        <w:t xml:space="preserve">метод, который вызывается при взаимодействии пользователя с кнопкой этого метода, сохраняет значение </w:t>
      </w:r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text</w:t>
      </w:r>
      <w:r w:rsidRPr="00AE0C49">
        <w:rPr>
          <w:rFonts w:eastAsia="Segoe UI"/>
          <w:color w:val="000000" w:themeColor="text1"/>
          <w:sz w:val="28"/>
          <w:szCs w:val="28"/>
          <w:shd w:val="clear" w:color="auto" w:fill="FFFFFF"/>
          <w:lang w:val="ru-RU" w:eastAsia="zh-CN" w:bidi="ar"/>
        </w:rPr>
        <w:t xml:space="preserve">2 в </w:t>
      </w:r>
      <w:proofErr w:type="spellStart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SharedPreferences</w:t>
      </w:r>
      <w:proofErr w:type="spellEnd"/>
      <w:r w:rsidRPr="00AE0C49">
        <w:rPr>
          <w:rFonts w:eastAsia="Segoe UI"/>
          <w:color w:val="000000" w:themeColor="text1"/>
          <w:sz w:val="28"/>
          <w:szCs w:val="28"/>
          <w:shd w:val="clear" w:color="auto" w:fill="FFFFFF"/>
          <w:lang w:val="ru-RU" w:eastAsia="zh-CN" w:bidi="ar"/>
        </w:rPr>
        <w:t xml:space="preserve"> и запускает </w:t>
      </w:r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List</w:t>
      </w:r>
    </w:p>
    <w:p w:rsidR="00AE0C49" w:rsidRDefault="00AE0C49" w:rsidP="00AE0C49">
      <w:pPr>
        <w:spacing w:before="100" w:beforeAutospacing="1" w:after="100" w:afterAutospacing="1"/>
        <w:rPr>
          <w:bCs/>
          <w:sz w:val="28"/>
          <w:szCs w:val="28"/>
        </w:rPr>
      </w:pPr>
      <w:r>
        <w:rPr>
          <w:b/>
          <w:sz w:val="28"/>
          <w:szCs w:val="28"/>
        </w:rPr>
        <w:t>fun images(</w:t>
      </w:r>
      <w:proofErr w:type="spellStart"/>
      <w:proofErr w:type="gramStart"/>
      <w:r>
        <w:rPr>
          <w:b/>
          <w:sz w:val="28"/>
          <w:szCs w:val="28"/>
        </w:rPr>
        <w:t>view:View</w:t>
      </w:r>
      <w:proofErr w:type="spellEnd"/>
      <w:proofErr w:type="gramEnd"/>
      <w:r>
        <w:rPr>
          <w:b/>
          <w:sz w:val="28"/>
          <w:szCs w:val="28"/>
        </w:rPr>
        <w:t xml:space="preserve">)  - </w:t>
      </w:r>
      <w:proofErr w:type="spellStart"/>
      <w:r>
        <w:rPr>
          <w:bCs/>
          <w:sz w:val="28"/>
          <w:szCs w:val="28"/>
        </w:rPr>
        <w:t>запускает</w:t>
      </w:r>
      <w:proofErr w:type="spellEnd"/>
      <w:r>
        <w:rPr>
          <w:bCs/>
          <w:sz w:val="28"/>
          <w:szCs w:val="28"/>
        </w:rPr>
        <w:t xml:space="preserve"> Images</w:t>
      </w:r>
    </w:p>
    <w:p w:rsidR="00AE0C49" w:rsidRPr="00AE0C49" w:rsidRDefault="00AE0C49" w:rsidP="00AE0C49">
      <w:pPr>
        <w:spacing w:before="100" w:beforeAutospacing="1" w:after="100" w:afterAutospacing="1"/>
        <w:jc w:val="center"/>
        <w:rPr>
          <w:bCs/>
          <w:sz w:val="28"/>
          <w:szCs w:val="28"/>
          <w:u w:val="single"/>
        </w:rPr>
      </w:pPr>
      <w:proofErr w:type="spellStart"/>
      <w:r>
        <w:rPr>
          <w:bCs/>
          <w:sz w:val="28"/>
          <w:szCs w:val="28"/>
          <w:u w:val="single"/>
        </w:rPr>
        <w:t>Методы</w:t>
      </w:r>
      <w:proofErr w:type="spellEnd"/>
      <w:r>
        <w:rPr>
          <w:bCs/>
          <w:sz w:val="28"/>
          <w:szCs w:val="28"/>
          <w:u w:val="single"/>
        </w:rPr>
        <w:t xml:space="preserve"> </w:t>
      </w:r>
      <w:proofErr w:type="spellStart"/>
      <w:r>
        <w:rPr>
          <w:bCs/>
          <w:sz w:val="28"/>
          <w:szCs w:val="28"/>
          <w:u w:val="single"/>
        </w:rPr>
        <w:t>класса</w:t>
      </w:r>
      <w:proofErr w:type="spellEnd"/>
      <w:r>
        <w:rPr>
          <w:bCs/>
          <w:sz w:val="28"/>
          <w:szCs w:val="28"/>
          <w:u w:val="single"/>
        </w:rPr>
        <w:t xml:space="preserve"> Images:</w:t>
      </w:r>
    </w:p>
    <w:p w:rsidR="00AE0C49" w:rsidRDefault="00AE0C49" w:rsidP="00AE0C49">
      <w:pPr>
        <w:rPr>
          <w:rStyle w:val="HTML"/>
          <w:rFonts w:ascii="Times New Roman" w:eastAsia="Courier New" w:hAnsi="Times New Roman" w:cs="Times New Roman"/>
          <w:color w:val="000000" w:themeColor="text1"/>
          <w:sz w:val="28"/>
          <w:szCs w:val="28"/>
          <w:shd w:val="clear" w:color="auto" w:fill="FFFFFF"/>
          <w:lang w:eastAsia="zh-CN" w:bidi="ar"/>
        </w:rPr>
      </w:pPr>
      <w:r>
        <w:rPr>
          <w:rFonts w:eastAsia="Segoe UI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 xml:space="preserve">fun </w:t>
      </w:r>
      <w:proofErr w:type="spellStart"/>
      <w:proofErr w:type="gramStart"/>
      <w:r>
        <w:rPr>
          <w:rFonts w:eastAsia="Segoe UI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>saveToSharedPreferences</w:t>
      </w:r>
      <w:proofErr w:type="spellEnd"/>
      <w:r>
        <w:rPr>
          <w:rFonts w:eastAsia="Segoe UI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>(</w:t>
      </w:r>
      <w:proofErr w:type="gramEnd"/>
      <w:r>
        <w:rPr>
          <w:rFonts w:eastAsia="Segoe UI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>key: String, value: String)</w:t>
      </w:r>
      <w:r>
        <w:rPr>
          <w:rFonts w:eastAsia="Segoe UI"/>
          <w:color w:val="2E2F30"/>
          <w:sz w:val="28"/>
          <w:szCs w:val="28"/>
          <w:shd w:val="clear" w:color="auto" w:fill="FFFFFF"/>
          <w:lang w:eastAsia="zh-CN"/>
        </w:rPr>
        <w:t xml:space="preserve"> </w:t>
      </w:r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/>
        </w:rPr>
        <w:t xml:space="preserve">- </w:t>
      </w:r>
      <w:proofErr w:type="spellStart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метод</w:t>
      </w:r>
      <w:proofErr w:type="spellEnd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принимает</w:t>
      </w:r>
      <w:proofErr w:type="spellEnd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ключ</w:t>
      </w:r>
      <w:proofErr w:type="spellEnd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и </w:t>
      </w:r>
      <w:proofErr w:type="spellStart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значение</w:t>
      </w:r>
      <w:proofErr w:type="spellEnd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, </w:t>
      </w:r>
      <w:proofErr w:type="spellStart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которые</w:t>
      </w:r>
      <w:proofErr w:type="spellEnd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нужно</w:t>
      </w:r>
      <w:proofErr w:type="spellEnd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</w:t>
      </w:r>
      <w:proofErr w:type="spellStart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сохранить</w:t>
      </w:r>
      <w:proofErr w:type="spellEnd"/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 xml:space="preserve"> в </w:t>
      </w:r>
      <w:proofErr w:type="spellStart"/>
      <w:r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SharedPreferences</w:t>
      </w:r>
      <w:proofErr w:type="spellEnd"/>
    </w:p>
    <w:p w:rsidR="00AE0C49" w:rsidRPr="00AE0C49" w:rsidRDefault="00AE0C49" w:rsidP="00AE0C49">
      <w:pPr>
        <w:spacing w:before="100" w:beforeAutospacing="1" w:after="100" w:afterAutospacing="1"/>
        <w:jc w:val="center"/>
        <w:rPr>
          <w:rFonts w:eastAsiaTheme="minorHAnsi"/>
          <w:bCs/>
          <w:u w:val="single"/>
          <w:lang w:val="ru-RU"/>
        </w:rPr>
      </w:pPr>
      <w:r w:rsidRPr="00AE0C49">
        <w:rPr>
          <w:bCs/>
          <w:sz w:val="28"/>
          <w:szCs w:val="28"/>
          <w:u w:val="single"/>
          <w:lang w:val="ru-RU"/>
        </w:rPr>
        <w:lastRenderedPageBreak/>
        <w:t xml:space="preserve">Методы класса </w:t>
      </w:r>
      <w:proofErr w:type="spellStart"/>
      <w:r>
        <w:rPr>
          <w:bCs/>
          <w:sz w:val="28"/>
          <w:szCs w:val="28"/>
          <w:u w:val="single"/>
        </w:rPr>
        <w:t>ItemDao</w:t>
      </w:r>
      <w:proofErr w:type="spellEnd"/>
      <w:r w:rsidRPr="00AE0C49">
        <w:rPr>
          <w:bCs/>
          <w:sz w:val="28"/>
          <w:szCs w:val="28"/>
          <w:u w:val="single"/>
          <w:lang w:val="ru-RU"/>
        </w:rPr>
        <w:t>:</w:t>
      </w:r>
    </w:p>
    <w:p w:rsidR="00AE0C49" w:rsidRDefault="00AE0C49" w:rsidP="00AE0C49">
      <w:pPr>
        <w:spacing w:before="100" w:beforeAutospacing="1" w:after="100" w:afterAutospacing="1"/>
        <w:rPr>
          <w:rFonts w:cstheme="minorBidi"/>
          <w:bCs/>
          <w:sz w:val="28"/>
          <w:szCs w:val="28"/>
          <w:lang w:val="ru-RU"/>
        </w:rPr>
      </w:pPr>
      <w:r w:rsidRPr="00AE0C49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>fun</w:t>
      </w:r>
      <w:r w:rsidRPr="00AE0C49">
        <w:rPr>
          <w:b/>
          <w:sz w:val="28"/>
          <w:szCs w:val="28"/>
          <w:lang w:val="ru-RU"/>
        </w:rPr>
        <w:t xml:space="preserve"> </w:t>
      </w:r>
      <w:proofErr w:type="gramStart"/>
      <w:r>
        <w:rPr>
          <w:b/>
          <w:sz w:val="28"/>
          <w:szCs w:val="28"/>
        </w:rPr>
        <w:t>insert</w:t>
      </w:r>
      <w:r w:rsidRPr="00AE0C49">
        <w:rPr>
          <w:b/>
          <w:sz w:val="28"/>
          <w:szCs w:val="28"/>
          <w:lang w:val="ru-RU"/>
        </w:rPr>
        <w:t>(</w:t>
      </w:r>
      <w:proofErr w:type="gramEnd"/>
      <w:r>
        <w:rPr>
          <w:b/>
          <w:sz w:val="28"/>
          <w:szCs w:val="28"/>
        </w:rPr>
        <w:t>item</w:t>
      </w:r>
      <w:r w:rsidRPr="00AE0C49">
        <w:rPr>
          <w:b/>
          <w:sz w:val="28"/>
          <w:szCs w:val="28"/>
          <w:lang w:val="ru-RU"/>
        </w:rPr>
        <w:t xml:space="preserve">: </w:t>
      </w:r>
      <w:r>
        <w:rPr>
          <w:b/>
          <w:sz w:val="28"/>
          <w:szCs w:val="28"/>
        </w:rPr>
        <w:t>Item</w:t>
      </w:r>
      <w:r w:rsidRPr="00AE0C49">
        <w:rPr>
          <w:b/>
          <w:sz w:val="28"/>
          <w:szCs w:val="28"/>
          <w:lang w:val="ru-RU"/>
        </w:rPr>
        <w:t xml:space="preserve">) </w:t>
      </w:r>
      <w:r w:rsidRPr="00AE0C49">
        <w:rPr>
          <w:bCs/>
          <w:sz w:val="28"/>
          <w:szCs w:val="28"/>
          <w:lang w:val="ru-RU"/>
        </w:rPr>
        <w:t xml:space="preserve">- метод для вставки нового элемента в базу данных </w:t>
      </w:r>
    </w:p>
    <w:p w:rsidR="00AE0C49" w:rsidRPr="00AE0C49" w:rsidRDefault="00AE0C49" w:rsidP="00AE0C49">
      <w:pPr>
        <w:spacing w:before="100" w:beforeAutospacing="1" w:after="100" w:afterAutospacing="1"/>
        <w:rPr>
          <w:bCs/>
          <w:sz w:val="28"/>
          <w:szCs w:val="28"/>
          <w:u w:val="single"/>
          <w:lang w:val="ru-RU"/>
        </w:rPr>
      </w:pPr>
      <w:r w:rsidRPr="00AE0C49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>fun</w:t>
      </w:r>
      <w:r w:rsidRPr="00AE0C49">
        <w:rPr>
          <w:b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b/>
          <w:sz w:val="28"/>
          <w:szCs w:val="28"/>
        </w:rPr>
        <w:t>getAll</w:t>
      </w:r>
      <w:proofErr w:type="spellEnd"/>
      <w:r w:rsidRPr="00AE0C49">
        <w:rPr>
          <w:b/>
          <w:sz w:val="28"/>
          <w:szCs w:val="28"/>
          <w:lang w:val="ru-RU"/>
        </w:rPr>
        <w:t>(</w:t>
      </w:r>
      <w:proofErr w:type="gramEnd"/>
      <w:r w:rsidRPr="00AE0C49">
        <w:rPr>
          <w:b/>
          <w:sz w:val="28"/>
          <w:szCs w:val="28"/>
          <w:lang w:val="ru-RU"/>
        </w:rPr>
        <w:t xml:space="preserve">): </w:t>
      </w:r>
      <w:r>
        <w:rPr>
          <w:b/>
          <w:sz w:val="28"/>
          <w:szCs w:val="28"/>
        </w:rPr>
        <w:t>List</w:t>
      </w:r>
      <w:r w:rsidRPr="00AE0C49">
        <w:rPr>
          <w:b/>
          <w:sz w:val="28"/>
          <w:szCs w:val="28"/>
          <w:lang w:val="ru-RU"/>
        </w:rPr>
        <w:t>&lt;</w:t>
      </w:r>
      <w:r>
        <w:rPr>
          <w:b/>
          <w:sz w:val="28"/>
          <w:szCs w:val="28"/>
        </w:rPr>
        <w:t>Item</w:t>
      </w:r>
      <w:r w:rsidRPr="00AE0C49">
        <w:rPr>
          <w:b/>
          <w:sz w:val="28"/>
          <w:szCs w:val="28"/>
          <w:lang w:val="ru-RU"/>
        </w:rPr>
        <w:t xml:space="preserve">&gt; </w:t>
      </w:r>
      <w:r w:rsidRPr="00AE0C49">
        <w:rPr>
          <w:bCs/>
          <w:sz w:val="28"/>
          <w:szCs w:val="28"/>
          <w:lang w:val="ru-RU"/>
        </w:rPr>
        <w:t>- метод для получения всех элементов из базы данных</w:t>
      </w:r>
    </w:p>
    <w:p w:rsidR="00AE0C49" w:rsidRPr="00AE0C49" w:rsidRDefault="00AE0C49" w:rsidP="00AE0C49">
      <w:pPr>
        <w:spacing w:before="100" w:beforeAutospacing="1" w:after="100" w:afterAutospacing="1"/>
        <w:jc w:val="center"/>
        <w:rPr>
          <w:bCs/>
          <w:sz w:val="28"/>
          <w:szCs w:val="28"/>
          <w:u w:val="single"/>
          <w:lang w:val="ru-RU"/>
        </w:rPr>
      </w:pPr>
      <w:r w:rsidRPr="00AE0C49">
        <w:rPr>
          <w:bCs/>
          <w:sz w:val="28"/>
          <w:szCs w:val="28"/>
          <w:u w:val="single"/>
          <w:lang w:val="ru-RU"/>
        </w:rPr>
        <w:t xml:space="preserve">Методы класса </w:t>
      </w:r>
      <w:proofErr w:type="spellStart"/>
      <w:r>
        <w:rPr>
          <w:bCs/>
          <w:sz w:val="28"/>
          <w:szCs w:val="28"/>
          <w:u w:val="single"/>
        </w:rPr>
        <w:t>AppDatabase</w:t>
      </w:r>
      <w:proofErr w:type="spellEnd"/>
      <w:r w:rsidRPr="00AE0C49">
        <w:rPr>
          <w:bCs/>
          <w:sz w:val="28"/>
          <w:szCs w:val="28"/>
          <w:u w:val="single"/>
          <w:lang w:val="ru-RU"/>
        </w:rPr>
        <w:t>:</w:t>
      </w:r>
    </w:p>
    <w:p w:rsidR="00AE0C49" w:rsidRPr="00AE0C49" w:rsidRDefault="00AE0C49" w:rsidP="00AE0C49">
      <w:pPr>
        <w:rPr>
          <w:rStyle w:val="HTML"/>
          <w:rFonts w:ascii="Times New Roman" w:eastAsia="Courier New" w:hAnsi="Times New Roman" w:cs="Times New Roman"/>
          <w:color w:val="000000" w:themeColor="text1"/>
          <w:sz w:val="28"/>
          <w:szCs w:val="28"/>
          <w:shd w:val="clear" w:color="auto" w:fill="FFFFFF"/>
          <w:lang w:val="ru-RU" w:eastAsia="zh-CN" w:bidi="ar"/>
        </w:rPr>
      </w:pPr>
      <w:r>
        <w:rPr>
          <w:b/>
          <w:sz w:val="28"/>
          <w:szCs w:val="28"/>
        </w:rPr>
        <w:t>abstract</w:t>
      </w:r>
      <w:r w:rsidRPr="00AE0C49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>fun</w:t>
      </w:r>
      <w:r w:rsidRPr="00AE0C49">
        <w:rPr>
          <w:b/>
          <w:sz w:val="28"/>
          <w:szCs w:val="28"/>
          <w:lang w:val="ru-RU"/>
        </w:rPr>
        <w:t xml:space="preserve"> </w:t>
      </w:r>
      <w:proofErr w:type="spellStart"/>
      <w:proofErr w:type="gramStart"/>
      <w:r>
        <w:rPr>
          <w:b/>
          <w:sz w:val="28"/>
          <w:szCs w:val="28"/>
        </w:rPr>
        <w:t>itemDao</w:t>
      </w:r>
      <w:proofErr w:type="spellEnd"/>
      <w:r w:rsidRPr="00AE0C49">
        <w:rPr>
          <w:b/>
          <w:sz w:val="28"/>
          <w:szCs w:val="28"/>
          <w:lang w:val="ru-RU"/>
        </w:rPr>
        <w:t>(</w:t>
      </w:r>
      <w:proofErr w:type="gramEnd"/>
      <w:r w:rsidRPr="00AE0C49">
        <w:rPr>
          <w:b/>
          <w:sz w:val="28"/>
          <w:szCs w:val="28"/>
          <w:lang w:val="ru-RU"/>
        </w:rPr>
        <w:t xml:space="preserve">): </w:t>
      </w:r>
      <w:proofErr w:type="spellStart"/>
      <w:r>
        <w:rPr>
          <w:b/>
          <w:sz w:val="28"/>
          <w:szCs w:val="28"/>
        </w:rPr>
        <w:t>ItemDao</w:t>
      </w:r>
      <w:proofErr w:type="spellEnd"/>
      <w:r w:rsidRPr="00AE0C49">
        <w:rPr>
          <w:bCs/>
          <w:sz w:val="28"/>
          <w:szCs w:val="28"/>
          <w:lang w:val="ru-RU"/>
        </w:rPr>
        <w:t xml:space="preserve"> - </w:t>
      </w:r>
      <w:r>
        <w:rPr>
          <w:rFonts w:ascii="Segoe UI" w:eastAsia="Segoe UI" w:hAnsi="Segoe UI" w:cs="Segoe UI"/>
          <w:color w:val="2E2F30"/>
          <w:sz w:val="21"/>
          <w:szCs w:val="21"/>
          <w:shd w:val="clear" w:color="auto" w:fill="FFFFFF"/>
          <w:lang w:eastAsia="zh-CN" w:bidi="ar"/>
        </w:rPr>
        <w:t> </w:t>
      </w:r>
      <w:r w:rsidRPr="00AE0C49">
        <w:rPr>
          <w:rFonts w:eastAsia="Segoe UI"/>
          <w:color w:val="000000" w:themeColor="text1"/>
          <w:sz w:val="28"/>
          <w:szCs w:val="28"/>
          <w:shd w:val="clear" w:color="auto" w:fill="FFFFFF"/>
          <w:lang w:val="ru-RU" w:eastAsia="zh-CN" w:bidi="ar"/>
        </w:rPr>
        <w:t>абстрактный метод, который возвращает экземпляр интерфейса</w:t>
      </w:r>
      <w:r>
        <w:rPr>
          <w:rFonts w:eastAsia="Segoe UI"/>
          <w:color w:val="000000" w:themeColor="text1"/>
          <w:sz w:val="28"/>
          <w:szCs w:val="28"/>
          <w:shd w:val="clear" w:color="auto" w:fill="FFFFFF"/>
          <w:lang w:eastAsia="zh-CN" w:bidi="ar"/>
        </w:rPr>
        <w:t> </w:t>
      </w:r>
      <w:proofErr w:type="spellStart"/>
      <w:r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ItemDao</w:t>
      </w:r>
      <w:proofErr w:type="spellEnd"/>
      <w:r w:rsidRPr="00AE0C49"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val="ru-RU" w:eastAsia="zh-CN" w:bidi="ar"/>
        </w:rPr>
        <w:t xml:space="preserve">, получает доступ к методам </w:t>
      </w:r>
      <w:r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eastAsia="zh-CN" w:bidi="ar"/>
        </w:rPr>
        <w:t>Dao</w:t>
      </w:r>
    </w:p>
    <w:p w:rsidR="00AE0C49" w:rsidRPr="005C4CE6" w:rsidRDefault="00AE0C49" w:rsidP="00AE0C49">
      <w:pPr>
        <w:spacing w:before="100" w:beforeAutospacing="1" w:after="100" w:afterAutospacing="1"/>
        <w:jc w:val="center"/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val="ru-RU" w:eastAsia="zh-CN" w:bidi="ar"/>
        </w:rPr>
      </w:pPr>
      <w:r w:rsidRPr="00AE0C49">
        <w:rPr>
          <w:bCs/>
          <w:sz w:val="28"/>
          <w:szCs w:val="28"/>
          <w:u w:val="single"/>
          <w:lang w:val="ru-RU"/>
        </w:rPr>
        <w:t xml:space="preserve">Методы класса </w:t>
      </w:r>
      <w:r>
        <w:rPr>
          <w:bCs/>
          <w:sz w:val="28"/>
          <w:szCs w:val="28"/>
          <w:u w:val="single"/>
        </w:rPr>
        <w:t>List</w:t>
      </w:r>
      <w:bookmarkStart w:id="1" w:name="_GoBack"/>
      <w:bookmarkEnd w:id="1"/>
    </w:p>
    <w:p w:rsidR="00AE0C49" w:rsidRPr="00AE0C49" w:rsidRDefault="00AE0C49" w:rsidP="00AE0C49">
      <w:pPr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val="ru-RU" w:eastAsia="zh-CN"/>
        </w:rPr>
      </w:pPr>
      <w:r>
        <w:rPr>
          <w:rStyle w:val="HTML"/>
          <w:rFonts w:ascii="Times New Roman" w:eastAsia="Courier New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>fun</w:t>
      </w:r>
      <w:r w:rsidRPr="00AE0C49">
        <w:rPr>
          <w:rStyle w:val="HTML"/>
          <w:rFonts w:ascii="Times New Roman" w:eastAsia="Courier New" w:hAnsi="Times New Roman"/>
          <w:b/>
          <w:bCs/>
          <w:color w:val="000000" w:themeColor="text1"/>
          <w:sz w:val="28"/>
          <w:szCs w:val="28"/>
          <w:shd w:val="clear" w:color="auto" w:fill="FFFFFF"/>
          <w:lang w:val="ru-RU" w:eastAsia="zh-CN"/>
        </w:rPr>
        <w:t xml:space="preserve"> </w:t>
      </w:r>
      <w:proofErr w:type="spellStart"/>
      <w:proofErr w:type="gramStart"/>
      <w:r>
        <w:rPr>
          <w:rStyle w:val="HTML"/>
          <w:rFonts w:ascii="Times New Roman" w:eastAsia="Courier New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>loadItemsFromDatabase</w:t>
      </w:r>
      <w:proofErr w:type="spellEnd"/>
      <w:r w:rsidRPr="00AE0C49">
        <w:rPr>
          <w:rStyle w:val="HTML"/>
          <w:rFonts w:ascii="Times New Roman" w:eastAsia="Courier New" w:hAnsi="Times New Roman"/>
          <w:b/>
          <w:bCs/>
          <w:color w:val="000000" w:themeColor="text1"/>
          <w:sz w:val="28"/>
          <w:szCs w:val="28"/>
          <w:shd w:val="clear" w:color="auto" w:fill="FFFFFF"/>
          <w:lang w:val="ru-RU" w:eastAsia="zh-CN"/>
        </w:rPr>
        <w:t>(</w:t>
      </w:r>
      <w:proofErr w:type="gramEnd"/>
      <w:r w:rsidRPr="00AE0C49">
        <w:rPr>
          <w:rStyle w:val="HTML"/>
          <w:rFonts w:ascii="Times New Roman" w:eastAsia="Courier New" w:hAnsi="Times New Roman"/>
          <w:b/>
          <w:bCs/>
          <w:color w:val="000000" w:themeColor="text1"/>
          <w:sz w:val="28"/>
          <w:szCs w:val="28"/>
          <w:shd w:val="clear" w:color="auto" w:fill="FFFFFF"/>
          <w:lang w:val="ru-RU" w:eastAsia="zh-CN"/>
        </w:rPr>
        <w:t>)</w:t>
      </w:r>
      <w:r w:rsidRPr="00AE0C49"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val="ru-RU" w:eastAsia="zh-CN"/>
        </w:rPr>
        <w:t xml:space="preserve"> - метод для загрузки данных и базы данных</w:t>
      </w:r>
    </w:p>
    <w:p w:rsidR="00AE0C49" w:rsidRPr="00AE0C49" w:rsidRDefault="00AE0C49" w:rsidP="00AE0C49">
      <w:pPr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val="ru-RU" w:eastAsia="zh-CN"/>
        </w:rPr>
      </w:pPr>
    </w:p>
    <w:p w:rsidR="00AE0C49" w:rsidRPr="00AE0C49" w:rsidRDefault="00AE0C49" w:rsidP="00AE0C49">
      <w:pPr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val="ru-RU" w:eastAsia="zh-CN"/>
        </w:rPr>
      </w:pPr>
      <w:r>
        <w:rPr>
          <w:rStyle w:val="HTML"/>
          <w:rFonts w:ascii="Times New Roman" w:eastAsia="Courier New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>fun</w:t>
      </w:r>
      <w:r w:rsidRPr="00AE0C49">
        <w:rPr>
          <w:rStyle w:val="HTML"/>
          <w:rFonts w:ascii="Times New Roman" w:eastAsia="Courier New" w:hAnsi="Times New Roman"/>
          <w:b/>
          <w:bCs/>
          <w:color w:val="000000" w:themeColor="text1"/>
          <w:sz w:val="28"/>
          <w:szCs w:val="28"/>
          <w:shd w:val="clear" w:color="auto" w:fill="FFFFFF"/>
          <w:lang w:val="ru-RU" w:eastAsia="zh-CN"/>
        </w:rPr>
        <w:t xml:space="preserve"> </w:t>
      </w:r>
      <w:proofErr w:type="spellStart"/>
      <w:proofErr w:type="gramStart"/>
      <w:r>
        <w:rPr>
          <w:rStyle w:val="HTML"/>
          <w:rFonts w:ascii="Times New Roman" w:eastAsia="Courier New" w:hAnsi="Times New Roman"/>
          <w:b/>
          <w:bCs/>
          <w:color w:val="000000" w:themeColor="text1"/>
          <w:sz w:val="28"/>
          <w:szCs w:val="28"/>
          <w:shd w:val="clear" w:color="auto" w:fill="FFFFFF"/>
          <w:lang w:eastAsia="zh-CN"/>
        </w:rPr>
        <w:t>updateList</w:t>
      </w:r>
      <w:proofErr w:type="spellEnd"/>
      <w:r w:rsidRPr="00AE0C49">
        <w:rPr>
          <w:rStyle w:val="HTML"/>
          <w:rFonts w:ascii="Times New Roman" w:eastAsia="Courier New" w:hAnsi="Times New Roman"/>
          <w:b/>
          <w:bCs/>
          <w:color w:val="000000" w:themeColor="text1"/>
          <w:sz w:val="28"/>
          <w:szCs w:val="28"/>
          <w:shd w:val="clear" w:color="auto" w:fill="FFFFFF"/>
          <w:lang w:val="ru-RU" w:eastAsia="zh-CN"/>
        </w:rPr>
        <w:t>(</w:t>
      </w:r>
      <w:proofErr w:type="gramEnd"/>
      <w:r w:rsidRPr="00AE0C49">
        <w:rPr>
          <w:rStyle w:val="HTML"/>
          <w:rFonts w:ascii="Times New Roman" w:eastAsia="Courier New" w:hAnsi="Times New Roman"/>
          <w:b/>
          <w:bCs/>
          <w:color w:val="000000" w:themeColor="text1"/>
          <w:sz w:val="28"/>
          <w:szCs w:val="28"/>
          <w:shd w:val="clear" w:color="auto" w:fill="FFFFFF"/>
          <w:lang w:val="ru-RU" w:eastAsia="zh-CN"/>
        </w:rPr>
        <w:t>) -</w:t>
      </w:r>
      <w:r w:rsidRPr="00AE0C49"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val="ru-RU" w:eastAsia="zh-CN"/>
        </w:rPr>
        <w:t xml:space="preserve"> метод для обновления интерфейса. (удаляет все дубликаты, добавляет новый элемент в </w:t>
      </w:r>
      <w:proofErr w:type="spellStart"/>
      <w:r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eastAsia="zh-CN"/>
        </w:rPr>
        <w:t>listContainer</w:t>
      </w:r>
      <w:proofErr w:type="spellEnd"/>
      <w:r w:rsidRPr="00AE0C49">
        <w:rPr>
          <w:rStyle w:val="HTML"/>
          <w:rFonts w:ascii="Times New Roman" w:eastAsia="Courier New" w:hAnsi="Times New Roman"/>
          <w:color w:val="000000" w:themeColor="text1"/>
          <w:sz w:val="28"/>
          <w:szCs w:val="28"/>
          <w:shd w:val="clear" w:color="auto" w:fill="FFFFFF"/>
          <w:lang w:val="ru-RU" w:eastAsia="zh-CN"/>
        </w:rPr>
        <w:t>)</w:t>
      </w:r>
    </w:p>
    <w:p w:rsidR="00BB16CE" w:rsidRPr="002142A5" w:rsidRDefault="00BB16CE">
      <w:pPr>
        <w:spacing w:after="160"/>
        <w:rPr>
          <w:b/>
          <w:bCs/>
          <w:sz w:val="28"/>
          <w:szCs w:val="28"/>
          <w:lang w:val="ru-RU"/>
        </w:rPr>
      </w:pPr>
    </w:p>
    <w:p w:rsidR="00BB16CE" w:rsidRDefault="00CB13B0">
      <w:pPr>
        <w:spacing w:after="160"/>
        <w:rPr>
          <w:sz w:val="28"/>
          <w:szCs w:val="28"/>
          <w:lang w:val="ru-RU"/>
        </w:rPr>
      </w:pPr>
      <w:r w:rsidRPr="002142A5">
        <w:rPr>
          <w:b/>
          <w:bCs/>
          <w:sz w:val="28"/>
          <w:szCs w:val="28"/>
          <w:lang w:val="ru-RU"/>
        </w:rPr>
        <w:t>Используемые инструменты:</w:t>
      </w:r>
      <w:r w:rsidRPr="002142A5">
        <w:rPr>
          <w:sz w:val="28"/>
          <w:szCs w:val="28"/>
          <w:lang w:val="ru-RU"/>
        </w:rPr>
        <w:t xml:space="preserve"> </w:t>
      </w:r>
      <w:proofErr w:type="spellStart"/>
      <w:r w:rsidR="004727D0">
        <w:rPr>
          <w:sz w:val="28"/>
          <w:szCs w:val="28"/>
        </w:rPr>
        <w:t>AndroidStudio</w:t>
      </w:r>
      <w:proofErr w:type="spellEnd"/>
      <w:r w:rsidRPr="002142A5">
        <w:rPr>
          <w:sz w:val="28"/>
          <w:szCs w:val="28"/>
          <w:lang w:val="ru-RU"/>
        </w:rPr>
        <w:t xml:space="preserve"> </w:t>
      </w:r>
      <w:r w:rsidR="004727D0">
        <w:rPr>
          <w:sz w:val="28"/>
          <w:szCs w:val="28"/>
        </w:rPr>
        <w:t>Kotlin</w:t>
      </w:r>
      <w:r w:rsidRPr="002142A5">
        <w:rPr>
          <w:sz w:val="28"/>
          <w:szCs w:val="28"/>
          <w:lang w:val="ru-RU"/>
        </w:rPr>
        <w:t>.</w:t>
      </w:r>
    </w:p>
    <w:p w:rsidR="00B30BA9" w:rsidRPr="002142A5" w:rsidRDefault="00B30BA9">
      <w:pPr>
        <w:spacing w:after="160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jc w:val="both"/>
        <w:rPr>
          <w:sz w:val="28"/>
          <w:szCs w:val="28"/>
          <w:lang w:val="ru-RU"/>
        </w:rPr>
      </w:pPr>
    </w:p>
    <w:p w:rsidR="00BB16CE" w:rsidRPr="002142A5" w:rsidRDefault="00BB16CE">
      <w:pPr>
        <w:spacing w:after="160"/>
        <w:rPr>
          <w:lang w:val="ru-RU"/>
        </w:rPr>
      </w:pPr>
    </w:p>
    <w:p w:rsidR="00BB16CE" w:rsidRDefault="00BB16CE">
      <w:pPr>
        <w:spacing w:after="160"/>
      </w:pPr>
    </w:p>
    <w:sectPr w:rsidR="00BB16CE">
      <w:pgSz w:w="12240" w:h="15840"/>
      <w:pgMar w:top="1134" w:right="850" w:bottom="1134" w:left="1701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4763BBF"/>
    <w:multiLevelType w:val="singleLevel"/>
    <w:tmpl w:val="C4763BB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b w:val="0"/>
        <w:bCs w:val="0"/>
      </w:rPr>
    </w:lvl>
  </w:abstractNum>
  <w:abstractNum w:abstractNumId="1" w15:restartNumberingAfterBreak="0">
    <w:nsid w:val="E997F003"/>
    <w:multiLevelType w:val="singleLevel"/>
    <w:tmpl w:val="E997F003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00000001"/>
    <w:multiLevelType w:val="hybridMultilevel"/>
    <w:tmpl w:val="00000001"/>
    <w:lvl w:ilvl="0" w:tplc="14740E3C">
      <w:start w:val="1"/>
      <w:numFmt w:val="bullet"/>
      <w:lvlText w:val=""/>
      <w:lvlJc w:val="left"/>
      <w:pPr>
        <w:ind w:left="1920" w:hanging="360"/>
      </w:pPr>
      <w:rPr>
        <w:rFonts w:ascii="Wingdings" w:eastAsia="Wingdings" w:hAnsi="Wingdings" w:cs="Wingdings"/>
        <w:sz w:val="28"/>
        <w:szCs w:val="28"/>
      </w:rPr>
    </w:lvl>
    <w:lvl w:ilvl="1" w:tplc="6F20A1EC">
      <w:start w:val="1"/>
      <w:numFmt w:val="bullet"/>
      <w:lvlText w:val="o"/>
      <w:lvlJc w:val="left"/>
      <w:pPr>
        <w:tabs>
          <w:tab w:val="num" w:pos="2640"/>
        </w:tabs>
        <w:ind w:left="2640" w:hanging="360"/>
      </w:pPr>
      <w:rPr>
        <w:rFonts w:ascii="Courier New" w:hAnsi="Courier New"/>
      </w:rPr>
    </w:lvl>
    <w:lvl w:ilvl="2" w:tplc="849010DE">
      <w:start w:val="1"/>
      <w:numFmt w:val="bullet"/>
      <w:lvlText w:val=""/>
      <w:lvlJc w:val="left"/>
      <w:pPr>
        <w:tabs>
          <w:tab w:val="num" w:pos="3360"/>
        </w:tabs>
        <w:ind w:left="3360" w:hanging="360"/>
      </w:pPr>
      <w:rPr>
        <w:rFonts w:ascii="Wingdings" w:hAnsi="Wingdings"/>
      </w:rPr>
    </w:lvl>
    <w:lvl w:ilvl="3" w:tplc="64C8E278">
      <w:start w:val="1"/>
      <w:numFmt w:val="bullet"/>
      <w:lvlText w:val=""/>
      <w:lvlJc w:val="left"/>
      <w:pPr>
        <w:tabs>
          <w:tab w:val="num" w:pos="4080"/>
        </w:tabs>
        <w:ind w:left="4080" w:hanging="360"/>
      </w:pPr>
      <w:rPr>
        <w:rFonts w:ascii="Symbol" w:hAnsi="Symbol"/>
      </w:rPr>
    </w:lvl>
    <w:lvl w:ilvl="4" w:tplc="9410A81E">
      <w:start w:val="1"/>
      <w:numFmt w:val="bullet"/>
      <w:lvlText w:val="o"/>
      <w:lvlJc w:val="left"/>
      <w:pPr>
        <w:tabs>
          <w:tab w:val="num" w:pos="4800"/>
        </w:tabs>
        <w:ind w:left="4800" w:hanging="360"/>
      </w:pPr>
      <w:rPr>
        <w:rFonts w:ascii="Courier New" w:hAnsi="Courier New"/>
      </w:rPr>
    </w:lvl>
    <w:lvl w:ilvl="5" w:tplc="242033F8">
      <w:start w:val="1"/>
      <w:numFmt w:val="bullet"/>
      <w:lvlText w:val=""/>
      <w:lvlJc w:val="left"/>
      <w:pPr>
        <w:tabs>
          <w:tab w:val="num" w:pos="5520"/>
        </w:tabs>
        <w:ind w:left="5520" w:hanging="360"/>
      </w:pPr>
      <w:rPr>
        <w:rFonts w:ascii="Wingdings" w:hAnsi="Wingdings"/>
      </w:rPr>
    </w:lvl>
    <w:lvl w:ilvl="6" w:tplc="40E62880">
      <w:start w:val="1"/>
      <w:numFmt w:val="bullet"/>
      <w:lvlText w:val=""/>
      <w:lvlJc w:val="left"/>
      <w:pPr>
        <w:tabs>
          <w:tab w:val="num" w:pos="6240"/>
        </w:tabs>
        <w:ind w:left="6240" w:hanging="360"/>
      </w:pPr>
      <w:rPr>
        <w:rFonts w:ascii="Symbol" w:hAnsi="Symbol"/>
      </w:rPr>
    </w:lvl>
    <w:lvl w:ilvl="7" w:tplc="15B65616">
      <w:start w:val="1"/>
      <w:numFmt w:val="bullet"/>
      <w:lvlText w:val="o"/>
      <w:lvlJc w:val="left"/>
      <w:pPr>
        <w:tabs>
          <w:tab w:val="num" w:pos="6960"/>
        </w:tabs>
        <w:ind w:left="6960" w:hanging="360"/>
      </w:pPr>
      <w:rPr>
        <w:rFonts w:ascii="Courier New" w:hAnsi="Courier New"/>
      </w:rPr>
    </w:lvl>
    <w:lvl w:ilvl="8" w:tplc="0E702E26">
      <w:start w:val="1"/>
      <w:numFmt w:val="bullet"/>
      <w:lvlText w:val=""/>
      <w:lvlJc w:val="left"/>
      <w:pPr>
        <w:tabs>
          <w:tab w:val="num" w:pos="7680"/>
        </w:tabs>
        <w:ind w:left="7680" w:hanging="360"/>
      </w:pPr>
      <w:rPr>
        <w:rFonts w:ascii="Wingdings" w:hAnsi="Wingdings"/>
      </w:rPr>
    </w:lvl>
  </w:abstractNum>
  <w:abstractNum w:abstractNumId="3" w15:restartNumberingAfterBreak="0">
    <w:nsid w:val="00000002"/>
    <w:multiLevelType w:val="hybridMultilevel"/>
    <w:tmpl w:val="00000002"/>
    <w:lvl w:ilvl="0" w:tplc="B8C0533C">
      <w:start w:val="1"/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/>
        <w:sz w:val="28"/>
        <w:szCs w:val="28"/>
      </w:rPr>
    </w:lvl>
    <w:lvl w:ilvl="1" w:tplc="7422BAA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0384C8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404AE0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2D2F02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A6223F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50421E0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5628E7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9A2C7A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3"/>
    <w:multiLevelType w:val="hybridMultilevel"/>
    <w:tmpl w:val="00000003"/>
    <w:lvl w:ilvl="0" w:tplc="83F49EB0">
      <w:start w:val="1"/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/>
        <w:sz w:val="28"/>
        <w:szCs w:val="28"/>
      </w:rPr>
    </w:lvl>
    <w:lvl w:ilvl="1" w:tplc="4FE229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E38538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1EE9B0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21EDE7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34231B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7E816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1B6AFFA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C58F83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4"/>
    <w:multiLevelType w:val="hybridMultilevel"/>
    <w:tmpl w:val="00000004"/>
    <w:lvl w:ilvl="0" w:tplc="E9C83E16">
      <w:start w:val="1"/>
      <w:numFmt w:val="bullet"/>
      <w:lvlText w:val=""/>
      <w:lvlJc w:val="left"/>
      <w:pPr>
        <w:ind w:left="720" w:hanging="360"/>
      </w:pPr>
      <w:rPr>
        <w:rFonts w:ascii="Wingdings" w:eastAsia="Wingdings" w:hAnsi="Wingdings" w:cs="Wingdings"/>
        <w:sz w:val="28"/>
        <w:szCs w:val="28"/>
      </w:rPr>
    </w:lvl>
    <w:lvl w:ilvl="1" w:tplc="5E30BDE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4BE262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754FBB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C121BA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B9226D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B890F39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7CE7C0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96AF3E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00000005"/>
    <w:multiLevelType w:val="multilevel"/>
    <w:tmpl w:val="0000000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761F6363"/>
    <w:multiLevelType w:val="hybridMultilevel"/>
    <w:tmpl w:val="2570B5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0"/>
    <w:lvlOverride w:ilvl="0">
      <w:startOverride w:val="1"/>
    </w:lvlOverride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6CE"/>
    <w:rsid w:val="001C78D4"/>
    <w:rsid w:val="002142A5"/>
    <w:rsid w:val="00434F46"/>
    <w:rsid w:val="004727D0"/>
    <w:rsid w:val="005C4CE6"/>
    <w:rsid w:val="00697A16"/>
    <w:rsid w:val="006A7E34"/>
    <w:rsid w:val="00AE0C49"/>
    <w:rsid w:val="00B235E4"/>
    <w:rsid w:val="00B30BA9"/>
    <w:rsid w:val="00BB16CE"/>
    <w:rsid w:val="00CB13B0"/>
    <w:rsid w:val="00DD6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AED7C"/>
  <w15:docId w15:val="{8F8A9320-F831-41B1-AA3D-FEE9DD0FC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C78D4"/>
    <w:pPr>
      <w:spacing w:line="259" w:lineRule="auto"/>
    </w:pPr>
    <w:rPr>
      <w:rFonts w:ascii="Times New Roman" w:eastAsia="Times New Roman" w:hAnsi="Times New Roman" w:cs="Times New Roman"/>
      <w:sz w:val="22"/>
      <w:szCs w:val="22"/>
    </w:rPr>
  </w:style>
  <w:style w:type="paragraph" w:styleId="1">
    <w:name w:val="heading 1"/>
    <w:basedOn w:val="a"/>
    <w:next w:val="a"/>
    <w:link w:val="10"/>
    <w:uiPriority w:val="9"/>
    <w:qFormat/>
    <w:rsid w:val="00506D7A"/>
    <w:pPr>
      <w:keepNext/>
      <w:keepLines/>
      <w:spacing w:before="240"/>
      <w:outlineLvl w:val="0"/>
    </w:pPr>
    <w:rPr>
      <w:rFonts w:ascii="Calibri" w:eastAsia="Calibri" w:hAnsi="Calibri" w:cs="Calibri"/>
      <w:b/>
      <w:bCs/>
      <w:color w:val="2F5496"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qFormat/>
    <w:rsid w:val="00506D7A"/>
    <w:pPr>
      <w:keepNext/>
      <w:keepLines/>
      <w:spacing w:before="40"/>
      <w:outlineLvl w:val="1"/>
    </w:pPr>
    <w:rPr>
      <w:rFonts w:ascii="Calibri" w:eastAsia="Calibri" w:hAnsi="Calibri" w:cs="Calibri"/>
      <w:b/>
      <w:bCs/>
      <w:color w:val="2F5496"/>
      <w:sz w:val="36"/>
      <w:szCs w:val="36"/>
    </w:rPr>
  </w:style>
  <w:style w:type="paragraph" w:styleId="3">
    <w:name w:val="heading 3"/>
    <w:basedOn w:val="a"/>
    <w:next w:val="a"/>
    <w:link w:val="30"/>
    <w:uiPriority w:val="9"/>
    <w:qFormat/>
    <w:rsid w:val="00506D7A"/>
    <w:pPr>
      <w:keepNext/>
      <w:keepLines/>
      <w:spacing w:before="40"/>
      <w:outlineLvl w:val="2"/>
    </w:pPr>
    <w:rPr>
      <w:rFonts w:ascii="Calibri" w:eastAsia="Calibri" w:hAnsi="Calibri" w:cs="Calibri"/>
      <w:b/>
      <w:bCs/>
      <w:color w:val="1F3763"/>
      <w:sz w:val="28"/>
      <w:szCs w:val="28"/>
    </w:rPr>
  </w:style>
  <w:style w:type="paragraph" w:styleId="4">
    <w:name w:val="heading 4"/>
    <w:basedOn w:val="a"/>
    <w:next w:val="a"/>
    <w:link w:val="40"/>
    <w:uiPriority w:val="9"/>
    <w:qFormat/>
    <w:rsid w:val="00506D7A"/>
    <w:pPr>
      <w:keepNext/>
      <w:keepLines/>
      <w:spacing w:before="40"/>
      <w:outlineLvl w:val="3"/>
    </w:pPr>
    <w:rPr>
      <w:rFonts w:ascii="Calibri" w:eastAsia="Calibri" w:hAnsi="Calibri" w:cs="Calibri"/>
      <w:b/>
      <w:bCs/>
      <w:iCs/>
      <w:color w:val="2F5496"/>
      <w:sz w:val="24"/>
      <w:szCs w:val="24"/>
    </w:rPr>
  </w:style>
  <w:style w:type="paragraph" w:styleId="5">
    <w:name w:val="heading 5"/>
    <w:basedOn w:val="a"/>
    <w:next w:val="a"/>
    <w:link w:val="50"/>
    <w:uiPriority w:val="9"/>
    <w:qFormat/>
    <w:rsid w:val="00506D7A"/>
    <w:pPr>
      <w:keepNext/>
      <w:keepLines/>
      <w:spacing w:before="40"/>
      <w:outlineLvl w:val="4"/>
    </w:pPr>
    <w:rPr>
      <w:rFonts w:ascii="Calibri" w:eastAsia="Calibri" w:hAnsi="Calibri" w:cs="Calibri"/>
      <w:b/>
      <w:bCs/>
      <w:color w:val="2F5496"/>
      <w:sz w:val="20"/>
      <w:szCs w:val="20"/>
    </w:rPr>
  </w:style>
  <w:style w:type="paragraph" w:styleId="6">
    <w:name w:val="heading 6"/>
    <w:basedOn w:val="a"/>
    <w:next w:val="a"/>
    <w:link w:val="60"/>
    <w:uiPriority w:val="9"/>
    <w:qFormat/>
    <w:rsid w:val="00506D7A"/>
    <w:pPr>
      <w:keepNext/>
      <w:keepLines/>
      <w:spacing w:before="40"/>
      <w:outlineLvl w:val="5"/>
    </w:pPr>
    <w:rPr>
      <w:rFonts w:ascii="Calibri" w:eastAsia="Calibri" w:hAnsi="Calibri" w:cs="Calibri"/>
      <w:b/>
      <w:bCs/>
      <w:color w:val="1F3763"/>
      <w:sz w:val="16"/>
      <w:szCs w:val="1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06D7A"/>
    <w:rPr>
      <w:rFonts w:ascii="Calibri Light" w:eastAsia="Times New Roman" w:hAnsi="Calibri Light" w:cs="Times New Roman"/>
      <w:color w:val="2F5496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06D7A"/>
    <w:rPr>
      <w:rFonts w:ascii="Calibri Light" w:eastAsia="Times New Roman" w:hAnsi="Calibri Light" w:cs="Times New Roman"/>
      <w:color w:val="2F5496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506D7A"/>
    <w:rPr>
      <w:rFonts w:ascii="Calibri Light" w:eastAsia="Times New Roman" w:hAnsi="Calibri Light" w:cs="Times New Roman"/>
      <w:color w:val="1F3763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506D7A"/>
    <w:rPr>
      <w:rFonts w:ascii="Calibri Light" w:eastAsia="Times New Roman" w:hAnsi="Calibri Light" w:cs="Times New Roman"/>
      <w:i/>
      <w:iCs/>
      <w:color w:val="2F5496"/>
    </w:rPr>
  </w:style>
  <w:style w:type="character" w:customStyle="1" w:styleId="50">
    <w:name w:val="Заголовок 5 Знак"/>
    <w:basedOn w:val="a0"/>
    <w:link w:val="5"/>
    <w:uiPriority w:val="9"/>
    <w:rsid w:val="00506D7A"/>
    <w:rPr>
      <w:rFonts w:ascii="Calibri Light" w:eastAsia="Times New Roman" w:hAnsi="Calibri Light" w:cs="Times New Roman"/>
      <w:color w:val="2F5496"/>
    </w:rPr>
  </w:style>
  <w:style w:type="character" w:customStyle="1" w:styleId="60">
    <w:name w:val="Заголовок 6 Знак"/>
    <w:basedOn w:val="a0"/>
    <w:link w:val="6"/>
    <w:uiPriority w:val="9"/>
    <w:rsid w:val="00506D7A"/>
    <w:rPr>
      <w:rFonts w:ascii="Calibri Light" w:eastAsia="Times New Roman" w:hAnsi="Calibri Light" w:cs="Times New Roman"/>
      <w:color w:val="1F3763"/>
    </w:rPr>
  </w:style>
  <w:style w:type="paragraph" w:customStyle="1" w:styleId="Section1">
    <w:name w:val="Section_1"/>
    <w:basedOn w:val="a"/>
  </w:style>
  <w:style w:type="character" w:styleId="HTML">
    <w:name w:val="HTML Code"/>
    <w:basedOn w:val="a0"/>
    <w:uiPriority w:val="99"/>
    <w:semiHidden/>
    <w:unhideWhenUsed/>
    <w:qFormat/>
    <w:rsid w:val="00AE0C49"/>
    <w:rPr>
      <w:rFonts w:ascii="Courier New" w:eastAsia="Times New Roman" w:hAnsi="Courier New" w:cs="Courier New" w:hint="default"/>
      <w:sz w:val="20"/>
      <w:szCs w:val="20"/>
    </w:rPr>
  </w:style>
  <w:style w:type="paragraph" w:styleId="a3">
    <w:name w:val="List Paragraph"/>
    <w:basedOn w:val="a"/>
    <w:uiPriority w:val="34"/>
    <w:qFormat/>
    <w:rsid w:val="00AE0C49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semiHidden/>
    <w:unhideWhenUsed/>
    <w:rsid w:val="00AE0C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 w:cs="Courier New"/>
      <w:sz w:val="20"/>
      <w:szCs w:val="20"/>
      <w:lang w:val="ru-RU"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E0C49"/>
    <w:rPr>
      <w:rFonts w:ascii="Courier New" w:eastAsia="Times New Roman" w:hAnsi="Courier New" w:cs="Courier New"/>
      <w:lang w:val="ru-RU" w:eastAsia="ru-RU"/>
    </w:rPr>
  </w:style>
  <w:style w:type="character" w:customStyle="1" w:styleId="7">
    <w:name w:val="ͼ7"/>
    <w:basedOn w:val="a0"/>
    <w:rsid w:val="00AE0C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15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94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55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3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762</Words>
  <Characters>4346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st310-09</dc:creator>
  <cp:lastModifiedBy>st310-09</cp:lastModifiedBy>
  <cp:revision>2</cp:revision>
  <dcterms:created xsi:type="dcterms:W3CDTF">2024-12-18T08:48:00Z</dcterms:created>
  <dcterms:modified xsi:type="dcterms:W3CDTF">2024-12-18T08:48:00Z</dcterms:modified>
</cp:coreProperties>
</file>